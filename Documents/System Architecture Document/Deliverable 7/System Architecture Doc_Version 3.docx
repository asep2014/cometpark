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281" w:rsidRDefault="00A71281"/>
    <w:tbl>
      <w:tblPr>
        <w:tblStyle w:val="TableGrid"/>
        <w:tblW w:w="0" w:type="auto"/>
        <w:tblBorders>
          <w:top w:val="none" w:sz="0" w:space="0" w:color="auto"/>
          <w:left w:val="single" w:sz="18" w:space="0" w:color="4F81BD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4F81BD"/>
        </w:tblBorders>
        <w:tblLook w:val="04A0"/>
      </w:tblPr>
      <w:tblGrid>
        <w:gridCol w:w="9576"/>
      </w:tblGrid>
      <w:tr w:rsidR="00ED0747" w:rsidTr="00ED0747">
        <w:tc>
          <w:tcPr>
            <w:tcW w:w="9576" w:type="dxa"/>
          </w:tcPr>
          <w:p w:rsidR="00ED0747" w:rsidRPr="00C16429" w:rsidRDefault="00BB13BB">
            <w:pPr>
              <w:rPr>
                <w:i/>
              </w:rPr>
            </w:pPr>
            <w:r>
              <w:rPr>
                <w:rFonts w:ascii="Calibri" w:eastAsia="Times New Roman" w:hAnsi="Calibri" w:cs="Calibri"/>
                <w:i/>
                <w:color w:val="4F81BD"/>
                <w:sz w:val="80"/>
                <w:szCs w:val="80"/>
              </w:rPr>
              <w:t>CometPark</w:t>
            </w:r>
          </w:p>
        </w:tc>
      </w:tr>
      <w:tr w:rsidR="00ED0747" w:rsidTr="00ED0747">
        <w:tc>
          <w:tcPr>
            <w:tcW w:w="9576" w:type="dxa"/>
          </w:tcPr>
          <w:p w:rsidR="00ED0747" w:rsidRDefault="00D24908" w:rsidP="002733D0">
            <w:pPr>
              <w:spacing w:before="360"/>
            </w:pPr>
            <w:r>
              <w:rPr>
                <w:b/>
                <w:color w:val="3B3B3B"/>
                <w:sz w:val="80"/>
                <w:szCs w:val="80"/>
              </w:rPr>
              <w:t xml:space="preserve">System </w:t>
            </w:r>
            <w:r w:rsidR="002733D0">
              <w:rPr>
                <w:b/>
                <w:color w:val="3B3B3B"/>
                <w:sz w:val="80"/>
                <w:szCs w:val="80"/>
              </w:rPr>
              <w:t>Architecture</w:t>
            </w:r>
            <w:r w:rsidR="00BB13BB">
              <w:rPr>
                <w:b/>
                <w:color w:val="3B3B3B"/>
                <w:sz w:val="80"/>
                <w:szCs w:val="80"/>
              </w:rPr>
              <w:t xml:space="preserve"> Document</w:t>
            </w:r>
          </w:p>
        </w:tc>
      </w:tr>
      <w:tr w:rsidR="00ED0747" w:rsidTr="00ED0747">
        <w:tc>
          <w:tcPr>
            <w:tcW w:w="9576" w:type="dxa"/>
          </w:tcPr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>SE</w:t>
            </w:r>
            <w:r w:rsidR="00C16429"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 6387 Advanced Software Engineering Project</w:t>
            </w: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R.Z. Wenkstern </w:t>
            </w:r>
          </w:p>
          <w:p w:rsidR="001165F1" w:rsidRPr="001165F1" w:rsidRDefault="00C16429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</w:p>
          <w:p w:rsidR="00ED0747" w:rsidRPr="00C16429" w:rsidRDefault="004A7118" w:rsidP="001165F1">
            <w:pPr>
              <w:rPr>
                <w:b/>
                <w:i/>
                <w:color w:val="3B3B3B"/>
                <w:sz w:val="80"/>
                <w:szCs w:val="80"/>
              </w:rPr>
            </w:pPr>
            <w:r>
              <w:rPr>
                <w:b/>
                <w:i/>
                <w:color w:val="7F7F7F" w:themeColor="text1" w:themeTint="80"/>
                <w:sz w:val="36"/>
                <w:szCs w:val="36"/>
              </w:rPr>
              <w:t>03/18</w:t>
            </w:r>
            <w:r w:rsidR="007C3A7D">
              <w:rPr>
                <w:b/>
                <w:i/>
                <w:color w:val="7F7F7F" w:themeColor="text1" w:themeTint="80"/>
                <w:sz w:val="36"/>
                <w:szCs w:val="36"/>
              </w:rPr>
              <w:t>/2014</w:t>
            </w:r>
          </w:p>
        </w:tc>
      </w:tr>
    </w:tbl>
    <w:p w:rsidR="005D5910" w:rsidRDefault="005D5910"/>
    <w:p w:rsidR="00BD3E6B" w:rsidRDefault="00BD3E6B"/>
    <w:p w:rsidR="00BD3E6B" w:rsidRDefault="00BD3E6B"/>
    <w:p w:rsidR="00BD3E6B" w:rsidRDefault="00BD3E6B"/>
    <w:p w:rsidR="00BD3E6B" w:rsidRDefault="00BD3E6B"/>
    <w:p w:rsidR="00BD3E6B" w:rsidRDefault="00BD3E6B"/>
    <w:tbl>
      <w:tblPr>
        <w:tblStyle w:val="TableGrid"/>
        <w:tblW w:w="0" w:type="auto"/>
        <w:tblInd w:w="5778" w:type="dxa"/>
        <w:tblLook w:val="04A0"/>
      </w:tblPr>
      <w:tblGrid>
        <w:gridCol w:w="3798"/>
      </w:tblGrid>
      <w:tr w:rsidR="005D5910" w:rsidTr="00E971EB">
        <w:tc>
          <w:tcPr>
            <w:tcW w:w="3798" w:type="dxa"/>
            <w:shd w:val="clear" w:color="auto" w:fill="595959"/>
          </w:tcPr>
          <w:p w:rsidR="005D5910" w:rsidRPr="000869FC" w:rsidRDefault="001165F1" w:rsidP="005D5910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 xml:space="preserve">Group </w:t>
            </w:r>
            <w:r w:rsidR="007C3A7D">
              <w:rPr>
                <w:b/>
                <w:color w:val="FFFFFF" w:themeColor="background1"/>
                <w:sz w:val="24"/>
                <w:szCs w:val="24"/>
              </w:rPr>
              <w:t xml:space="preserve">B </w:t>
            </w:r>
            <w:r w:rsidR="007C3A7D">
              <w:rPr>
                <w:b/>
                <w:i/>
                <w:color w:val="FFFFFF" w:themeColor="background1"/>
                <w:sz w:val="24"/>
                <w:szCs w:val="24"/>
              </w:rPr>
              <w:t>002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Arunkumar Manickam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Hariprasad Natarajan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Prasanna Venkatesh</w:t>
            </w:r>
            <w:r>
              <w:t xml:space="preserve"> Venkitasamy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Rekha Muthulakshmi</w:t>
            </w:r>
            <w:r>
              <w:t xml:space="preserve"> Nachadalingam</w:t>
            </w:r>
          </w:p>
        </w:tc>
      </w:tr>
    </w:tbl>
    <w:p w:rsidR="00C4119D" w:rsidRDefault="00C4119D" w:rsidP="00EE0D40">
      <w:pPr>
        <w:pStyle w:val="Heading1"/>
        <w:rPr>
          <w:rFonts w:eastAsia="Times New Roman"/>
        </w:rPr>
      </w:pPr>
      <w:bookmarkStart w:id="0" w:name="_Toc271638656"/>
      <w:bookmarkStart w:id="1" w:name="_Toc272190278"/>
      <w:bookmarkStart w:id="2" w:name="_Toc272190791"/>
      <w:bookmarkStart w:id="3" w:name="_Toc272996557"/>
    </w:p>
    <w:p w:rsidR="00CA6968" w:rsidRDefault="00EE0D40" w:rsidP="00EE0D40">
      <w:pPr>
        <w:pStyle w:val="Heading1"/>
        <w:rPr>
          <w:rFonts w:eastAsia="Times New Roman"/>
        </w:rPr>
      </w:pPr>
      <w:bookmarkStart w:id="4" w:name="_Toc382903696"/>
      <w:r>
        <w:rPr>
          <w:rFonts w:eastAsia="Times New Roman"/>
        </w:rPr>
        <w:t>Revision History</w:t>
      </w:r>
      <w:bookmarkEnd w:id="0"/>
      <w:bookmarkEnd w:id="1"/>
      <w:bookmarkEnd w:id="2"/>
      <w:bookmarkEnd w:id="3"/>
      <w:bookmarkEnd w:id="4"/>
    </w:p>
    <w:tbl>
      <w:tblPr>
        <w:tblStyle w:val="TableGrid"/>
        <w:tblW w:w="0" w:type="auto"/>
        <w:tblLook w:val="04A0"/>
      </w:tblPr>
      <w:tblGrid>
        <w:gridCol w:w="1113"/>
        <w:gridCol w:w="1278"/>
        <w:gridCol w:w="5040"/>
        <w:gridCol w:w="2145"/>
      </w:tblGrid>
      <w:tr w:rsidR="0002750A" w:rsidTr="00482807">
        <w:trPr>
          <w:trHeight w:val="611"/>
        </w:trPr>
        <w:tc>
          <w:tcPr>
            <w:tcW w:w="1113" w:type="dxa"/>
            <w:shd w:val="clear" w:color="auto" w:fill="595959"/>
          </w:tcPr>
          <w:p w:rsidR="0002750A" w:rsidRPr="00CA7CBD" w:rsidRDefault="0002750A" w:rsidP="005D516A">
            <w:pPr>
              <w:spacing w:before="80" w:after="8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278" w:type="dxa"/>
            <w:shd w:val="clear" w:color="auto" w:fill="595959"/>
          </w:tcPr>
          <w:p w:rsidR="0002750A" w:rsidRPr="00CA7CBD" w:rsidRDefault="0002750A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5040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Decription</w:t>
            </w:r>
          </w:p>
        </w:tc>
        <w:tc>
          <w:tcPr>
            <w:tcW w:w="2145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Authors</w:t>
            </w:r>
          </w:p>
        </w:tc>
      </w:tr>
      <w:tr w:rsidR="0002750A" w:rsidTr="00482807">
        <w:tc>
          <w:tcPr>
            <w:tcW w:w="1113" w:type="dxa"/>
          </w:tcPr>
          <w:p w:rsidR="0002750A" w:rsidRDefault="0002750A" w:rsidP="00A27DA6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1.0</w:t>
            </w:r>
          </w:p>
        </w:tc>
        <w:tc>
          <w:tcPr>
            <w:tcW w:w="1278" w:type="dxa"/>
          </w:tcPr>
          <w:p w:rsidR="0002750A" w:rsidRDefault="007C3A7D" w:rsidP="00D514A3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03/06/2014</w:t>
            </w:r>
          </w:p>
        </w:tc>
        <w:tc>
          <w:tcPr>
            <w:tcW w:w="5040" w:type="dxa"/>
          </w:tcPr>
          <w:p w:rsidR="0002750A" w:rsidRPr="00CC60D8" w:rsidRDefault="008B5FCB" w:rsidP="0002750A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Completed  initial draft</w:t>
            </w:r>
          </w:p>
        </w:tc>
        <w:tc>
          <w:tcPr>
            <w:tcW w:w="2145" w:type="dxa"/>
          </w:tcPr>
          <w:p w:rsidR="0002750A" w:rsidRPr="00CC60D8" w:rsidRDefault="007C3A7D" w:rsidP="008B5FCB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82807" w:rsidTr="00482807">
        <w:tc>
          <w:tcPr>
            <w:tcW w:w="1113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2.0</w:t>
            </w:r>
          </w:p>
        </w:tc>
        <w:tc>
          <w:tcPr>
            <w:tcW w:w="1278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03/09/2014</w:t>
            </w:r>
          </w:p>
        </w:tc>
        <w:tc>
          <w:tcPr>
            <w:tcW w:w="5040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Updated Sequence and Architecture diagram</w:t>
            </w:r>
          </w:p>
        </w:tc>
        <w:tc>
          <w:tcPr>
            <w:tcW w:w="2145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A7118" w:rsidTr="00482807">
        <w:tc>
          <w:tcPr>
            <w:tcW w:w="1113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3.0</w:t>
            </w:r>
          </w:p>
        </w:tc>
        <w:tc>
          <w:tcPr>
            <w:tcW w:w="1278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03/18/2014</w:t>
            </w:r>
          </w:p>
        </w:tc>
        <w:tc>
          <w:tcPr>
            <w:tcW w:w="5040" w:type="dxa"/>
          </w:tcPr>
          <w:p w:rsidR="004A7118" w:rsidRDefault="004A7118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Added Executable State charts</w:t>
            </w:r>
          </w:p>
        </w:tc>
        <w:tc>
          <w:tcPr>
            <w:tcW w:w="2145" w:type="dxa"/>
          </w:tcPr>
          <w:p w:rsidR="004A7118" w:rsidRDefault="004A7118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</w:tbl>
    <w:p w:rsidR="00800DAE" w:rsidRDefault="00800DAE" w:rsidP="00EE0D40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bookmarkStart w:id="5" w:name="_Toc27120541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844559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7355BC" w:rsidRDefault="003D1267" w:rsidP="00AF300F">
          <w:pPr>
            <w:pStyle w:val="TOCHeading"/>
            <w:rPr>
              <w:noProof/>
            </w:rPr>
          </w:pPr>
          <w:r>
            <w:t>Contents</w:t>
          </w:r>
          <w:r w:rsidR="00497A9E" w:rsidRPr="00497A9E">
            <w:fldChar w:fldCharType="begin"/>
          </w:r>
          <w:r>
            <w:instrText xml:space="preserve"> TOC \o "1-3" \h \z \u </w:instrText>
          </w:r>
          <w:r w:rsidR="00497A9E" w:rsidRPr="00497A9E">
            <w:fldChar w:fldCharType="separate"/>
          </w:r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696" w:history="1">
            <w:r w:rsidR="007355BC" w:rsidRPr="00973C8E">
              <w:rPr>
                <w:rStyle w:val="Hyperlink"/>
                <w:rFonts w:eastAsia="Times New Roman"/>
                <w:noProof/>
              </w:rPr>
              <w:t>Revision History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697" w:history="1">
            <w:r w:rsidR="007355BC" w:rsidRPr="00973C8E">
              <w:rPr>
                <w:rStyle w:val="Hyperlink"/>
                <w:rFonts w:eastAsia="Times New Roman"/>
                <w:noProof/>
              </w:rPr>
              <w:t>List of Figures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698" w:history="1">
            <w:r w:rsidR="007355BC" w:rsidRPr="00973C8E">
              <w:rPr>
                <w:rStyle w:val="Hyperlink"/>
                <w:noProof/>
              </w:rPr>
              <w:t>1. Subsystems Sequence Diagrams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699" w:history="1">
            <w:r w:rsidR="007355BC" w:rsidRPr="00973C8E">
              <w:rPr>
                <w:rStyle w:val="Hyperlink"/>
                <w:noProof/>
              </w:rPr>
              <w:t>1.1 Update Parking Spot Status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00" w:history="1">
            <w:r w:rsidR="007355BC" w:rsidRPr="00973C8E">
              <w:rPr>
                <w:rStyle w:val="Hyperlink"/>
                <w:noProof/>
              </w:rPr>
              <w:t>1.2 Find Vacant Parking Spot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01" w:history="1">
            <w:r w:rsidR="007355BC" w:rsidRPr="00973C8E">
              <w:rPr>
                <w:rStyle w:val="Hyperlink"/>
                <w:noProof/>
              </w:rPr>
              <w:t>1.3 Login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02" w:history="1">
            <w:r w:rsidR="007355BC" w:rsidRPr="00973C8E">
              <w:rPr>
                <w:rStyle w:val="Hyperlink"/>
                <w:noProof/>
              </w:rPr>
              <w:t>1.4 Manage Parking Spot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03" w:history="1">
            <w:r w:rsidR="007355BC" w:rsidRPr="00973C8E">
              <w:rPr>
                <w:rStyle w:val="Hyperlink"/>
                <w:noProof/>
              </w:rPr>
              <w:t>1.5 Update System Configuration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704" w:history="1">
            <w:r w:rsidR="007355BC" w:rsidRPr="00973C8E">
              <w:rPr>
                <w:rStyle w:val="Hyperlink"/>
                <w:noProof/>
              </w:rPr>
              <w:t>2. System Architecture with Operations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705" w:history="1">
            <w:r w:rsidR="007355BC" w:rsidRPr="00973C8E">
              <w:rPr>
                <w:rStyle w:val="Hyperlink"/>
                <w:noProof/>
              </w:rPr>
              <w:t>3. Statecharts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06" w:history="1">
            <w:r w:rsidR="007355BC" w:rsidRPr="00973C8E">
              <w:rPr>
                <w:rStyle w:val="Hyperlink"/>
                <w:noProof/>
              </w:rPr>
              <w:t>3.1 Statechart for the entire CometPark System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07" w:history="1">
            <w:r w:rsidR="007355BC" w:rsidRPr="00973C8E">
              <w:rPr>
                <w:rStyle w:val="Hyperlink"/>
                <w:noProof/>
              </w:rPr>
              <w:t>3.1.1 System State: OFF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08" w:history="1">
            <w:r w:rsidR="007355BC" w:rsidRPr="00973C8E">
              <w:rPr>
                <w:rStyle w:val="Hyperlink"/>
                <w:noProof/>
              </w:rPr>
              <w:t>3.1.2 System State: Running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09" w:history="1">
            <w:r w:rsidR="007355BC" w:rsidRPr="00973C8E">
              <w:rPr>
                <w:rStyle w:val="Hyperlink"/>
                <w:noProof/>
              </w:rPr>
              <w:t>3.1.3 System State: Vehicle Arrives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0" w:history="1">
            <w:r w:rsidR="007355BC" w:rsidRPr="00973C8E">
              <w:rPr>
                <w:rStyle w:val="Hyperlink"/>
                <w:noProof/>
              </w:rPr>
              <w:t>3.1.4 System State: Vehicle Leaves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1" w:history="1">
            <w:r w:rsidR="007355BC" w:rsidRPr="00973C8E">
              <w:rPr>
                <w:rStyle w:val="Hyperlink"/>
                <w:noProof/>
              </w:rPr>
              <w:t>3.1.5 System State: Web Application Receives a User Request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2903712" w:history="1">
            <w:r w:rsidR="007355BC" w:rsidRPr="00973C8E">
              <w:rPr>
                <w:rStyle w:val="Hyperlink"/>
                <w:noProof/>
              </w:rPr>
              <w:t>3.2 Statechart for each component of the system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3" w:history="1">
            <w:r w:rsidR="007355BC" w:rsidRPr="00973C8E">
              <w:rPr>
                <w:rStyle w:val="Hyperlink"/>
                <w:noProof/>
              </w:rPr>
              <w:t>3.2.1 Sensor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4" w:history="1">
            <w:r w:rsidR="007355BC" w:rsidRPr="00973C8E">
              <w:rPr>
                <w:rStyle w:val="Hyperlink"/>
                <w:noProof/>
              </w:rPr>
              <w:t>3.2.2 Controller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5" w:history="1">
            <w:r w:rsidR="007355BC" w:rsidRPr="00973C8E">
              <w:rPr>
                <w:rStyle w:val="Hyperlink"/>
                <w:noProof/>
              </w:rPr>
              <w:t>3.2.3 Web Application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2903716" w:history="1">
            <w:r w:rsidR="007355BC" w:rsidRPr="00973C8E">
              <w:rPr>
                <w:rStyle w:val="Hyperlink"/>
                <w:noProof/>
              </w:rPr>
              <w:t>3.2.4 Server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BC" w:rsidRDefault="00497A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2903717" w:history="1">
            <w:r w:rsidR="007355BC" w:rsidRPr="00973C8E">
              <w:rPr>
                <w:rStyle w:val="Hyperlink"/>
                <w:noProof/>
              </w:rPr>
              <w:t>Appendix B: References</w:t>
            </w:r>
            <w:r w:rsidR="00735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5BC">
              <w:rPr>
                <w:noProof/>
                <w:webHidden/>
              </w:rPr>
              <w:instrText xml:space="preserve"> PAGEREF _Toc382903717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5B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DB" w:rsidRPr="00D24908" w:rsidRDefault="00497A9E" w:rsidP="00BF5E22">
          <w:pPr>
            <w:sectPr w:rsidR="00F57DDB" w:rsidRPr="00D24908" w:rsidSect="00F57DDB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>
            <w:fldChar w:fldCharType="end"/>
          </w:r>
        </w:p>
      </w:sdtContent>
    </w:sdt>
    <w:p w:rsidR="0038647D" w:rsidRPr="0038647D" w:rsidRDefault="0038647D" w:rsidP="00D24908">
      <w:pPr>
        <w:pStyle w:val="Heading1"/>
        <w:rPr>
          <w:rFonts w:eastAsia="Times New Roman"/>
        </w:rPr>
      </w:pPr>
      <w:bookmarkStart w:id="6" w:name="_Toc382903697"/>
      <w:bookmarkEnd w:id="5"/>
      <w:r w:rsidRPr="0038647D">
        <w:rPr>
          <w:rFonts w:eastAsia="Times New Roman"/>
        </w:rPr>
        <w:lastRenderedPageBreak/>
        <w:t>List of Figures</w:t>
      </w:r>
      <w:bookmarkEnd w:id="6"/>
    </w:p>
    <w:p w:rsidR="0038647D" w:rsidRPr="0038647D" w:rsidRDefault="0038647D" w:rsidP="0038647D"/>
    <w:p w:rsidR="005A48E0" w:rsidRDefault="00497A9E">
      <w:pPr>
        <w:pStyle w:val="TableofFigures"/>
        <w:tabs>
          <w:tab w:val="right" w:leader="dot" w:pos="9350"/>
        </w:tabs>
        <w:rPr>
          <w:noProof/>
        </w:rPr>
      </w:pPr>
      <w:r w:rsidRPr="00497A9E">
        <w:fldChar w:fldCharType="begin"/>
      </w:r>
      <w:r w:rsidR="0038647D">
        <w:instrText xml:space="preserve"> TOC \h \z \c "Figure" </w:instrText>
      </w:r>
      <w:r w:rsidRPr="00497A9E">
        <w:fldChar w:fldCharType="separate"/>
      </w:r>
      <w:hyperlink w:anchor="_Toc382904521" w:history="1">
        <w:r w:rsidR="005A48E0" w:rsidRPr="00C45301">
          <w:rPr>
            <w:rStyle w:val="Hyperlink"/>
            <w:noProof/>
          </w:rPr>
          <w:t>Figure 1 Update Parking Spot Status</w:t>
        </w:r>
        <w:r w:rsidR="005A48E0">
          <w:rPr>
            <w:noProof/>
            <w:webHidden/>
          </w:rPr>
          <w:tab/>
        </w:r>
        <w:r w:rsidR="005A48E0">
          <w:rPr>
            <w:noProof/>
            <w:webHidden/>
          </w:rPr>
          <w:fldChar w:fldCharType="begin"/>
        </w:r>
        <w:r w:rsidR="005A48E0">
          <w:rPr>
            <w:noProof/>
            <w:webHidden/>
          </w:rPr>
          <w:instrText xml:space="preserve"> PAGEREF _Toc382904521 \h </w:instrText>
        </w:r>
        <w:r w:rsidR="005A48E0">
          <w:rPr>
            <w:noProof/>
            <w:webHidden/>
          </w:rPr>
        </w:r>
        <w:r w:rsidR="005A48E0">
          <w:rPr>
            <w:noProof/>
            <w:webHidden/>
          </w:rPr>
          <w:fldChar w:fldCharType="separate"/>
        </w:r>
        <w:r w:rsidR="005A48E0">
          <w:rPr>
            <w:noProof/>
            <w:webHidden/>
          </w:rPr>
          <w:t>2</w:t>
        </w:r>
        <w:r w:rsidR="005A48E0"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2" w:history="1">
        <w:r w:rsidRPr="00C45301">
          <w:rPr>
            <w:rStyle w:val="Hyperlink"/>
            <w:noProof/>
          </w:rPr>
          <w:t>Figure 2 Find Vacant Parking Spot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3" w:history="1">
        <w:r w:rsidRPr="00C45301">
          <w:rPr>
            <w:rStyle w:val="Hyperlink"/>
            <w:noProof/>
          </w:rPr>
          <w:t>Figure 3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4" w:history="1">
        <w:r w:rsidRPr="00C45301">
          <w:rPr>
            <w:rStyle w:val="Hyperlink"/>
            <w:noProof/>
          </w:rPr>
          <w:t>Figure 4 Manage Parking Spots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5" w:history="1">
        <w:r w:rsidRPr="00C45301">
          <w:rPr>
            <w:rStyle w:val="Hyperlink"/>
            <w:noProof/>
          </w:rPr>
          <w:t>Figure 5 Update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6" w:history="1">
        <w:r w:rsidRPr="00C45301">
          <w:rPr>
            <w:rStyle w:val="Hyperlink"/>
            <w:noProof/>
          </w:rPr>
          <w:t>Figure 6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7" w:history="1">
        <w:r w:rsidRPr="00C45301">
          <w:rPr>
            <w:rStyle w:val="Hyperlink"/>
            <w:noProof/>
          </w:rPr>
          <w:t>Figure 7 System State: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8" w:history="1">
        <w:r w:rsidRPr="00C45301">
          <w:rPr>
            <w:rStyle w:val="Hyperlink"/>
            <w:noProof/>
          </w:rPr>
          <w:t>Figure 8 System State: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29" w:history="1">
        <w:r w:rsidRPr="00C45301">
          <w:rPr>
            <w:rStyle w:val="Hyperlink"/>
            <w:noProof/>
          </w:rPr>
          <w:t>Figure 9 System State: Vehicle Arrives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0" w:history="1">
        <w:r w:rsidRPr="00C45301">
          <w:rPr>
            <w:rStyle w:val="Hyperlink"/>
            <w:noProof/>
          </w:rPr>
          <w:t>Figure 10 System State:Vehicle Leaves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1" w:history="1">
        <w:r w:rsidRPr="00C45301">
          <w:rPr>
            <w:rStyle w:val="Hyperlink"/>
            <w:noProof/>
          </w:rPr>
          <w:t>Figure 11 System State: Web Application Receives a User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2" w:history="1">
        <w:r w:rsidRPr="00C45301">
          <w:rPr>
            <w:rStyle w:val="Hyperlink"/>
            <w:noProof/>
          </w:rPr>
          <w:t>Figure 12 Sensor Off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3" w:history="1">
        <w:r w:rsidRPr="00C45301">
          <w:rPr>
            <w:rStyle w:val="Hyperlink"/>
            <w:noProof/>
          </w:rPr>
          <w:t>Figure 13 Sensor Running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4" w:history="1">
        <w:r w:rsidRPr="00C45301">
          <w:rPr>
            <w:rStyle w:val="Hyperlink"/>
            <w:noProof/>
          </w:rPr>
          <w:t>Figure 14 Vehicle Arrives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5" w:history="1">
        <w:r w:rsidRPr="00C45301">
          <w:rPr>
            <w:rStyle w:val="Hyperlink"/>
            <w:noProof/>
          </w:rPr>
          <w:t>Figure 15 Vehicle Leaves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6" w:history="1">
        <w:r w:rsidRPr="00C45301">
          <w:rPr>
            <w:rStyle w:val="Hyperlink"/>
            <w:noProof/>
          </w:rPr>
          <w:t>Figure 16 Controller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7" w:history="1">
        <w:r w:rsidRPr="00C45301">
          <w:rPr>
            <w:rStyle w:val="Hyperlink"/>
            <w:noProof/>
          </w:rPr>
          <w:t>Figure 17 Controller 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8" w:history="1">
        <w:r w:rsidRPr="00C45301">
          <w:rPr>
            <w:rStyle w:val="Hyperlink"/>
            <w:noProof/>
          </w:rPr>
          <w:t>Figure 18 Web Application Idle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39" w:history="1">
        <w:r w:rsidRPr="00C45301">
          <w:rPr>
            <w:rStyle w:val="Hyperlink"/>
            <w:noProof/>
          </w:rPr>
          <w:t>Figure 19 Web Application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40" w:history="1">
        <w:r w:rsidRPr="00C45301">
          <w:rPr>
            <w:rStyle w:val="Hyperlink"/>
            <w:noProof/>
          </w:rPr>
          <w:t>Figure 20 Web Application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41" w:history="1">
        <w:r w:rsidRPr="00C45301">
          <w:rPr>
            <w:rStyle w:val="Hyperlink"/>
            <w:noProof/>
          </w:rPr>
          <w:t>Figure 21 Server Ready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42" w:history="1">
        <w:r w:rsidRPr="00C45301">
          <w:rPr>
            <w:rStyle w:val="Hyperlink"/>
            <w:noProof/>
          </w:rPr>
          <w:t>Figure 22 Server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48E0" w:rsidRDefault="005A48E0">
      <w:pPr>
        <w:pStyle w:val="TableofFigures"/>
        <w:tabs>
          <w:tab w:val="right" w:leader="dot" w:pos="9350"/>
        </w:tabs>
        <w:rPr>
          <w:noProof/>
        </w:rPr>
      </w:pPr>
      <w:hyperlink w:anchor="_Toc382904543" w:history="1">
        <w:r w:rsidRPr="00C45301">
          <w:rPr>
            <w:rStyle w:val="Hyperlink"/>
            <w:noProof/>
          </w:rPr>
          <w:t>Figure 23 Server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_Toc382904543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8647D" w:rsidRDefault="00497A9E" w:rsidP="00D24908">
      <w:pPr>
        <w:pStyle w:val="Heading1"/>
      </w:pPr>
      <w:r>
        <w:fldChar w:fldCharType="end"/>
      </w:r>
      <w:bookmarkStart w:id="7" w:name="_GoBack"/>
      <w:bookmarkEnd w:id="7"/>
    </w:p>
    <w:p w:rsidR="0038647D" w:rsidRDefault="0038647D" w:rsidP="00D24908">
      <w:pPr>
        <w:pStyle w:val="Heading1"/>
      </w:pPr>
    </w:p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7F755D" w:rsidRDefault="00D24908" w:rsidP="00D24908">
      <w:pPr>
        <w:pStyle w:val="Heading1"/>
        <w:rPr>
          <w:noProof/>
        </w:rPr>
      </w:pPr>
      <w:bookmarkStart w:id="8" w:name="_Toc382903698"/>
      <w:r>
        <w:t xml:space="preserve">1. </w:t>
      </w:r>
      <w:r w:rsidR="002733D0">
        <w:t>Subsy</w:t>
      </w:r>
      <w:r w:rsidR="007F755D">
        <w:t>stems Sequence Diagrams</w:t>
      </w:r>
      <w:bookmarkEnd w:id="8"/>
      <w:r w:rsidR="007F755D">
        <w:rPr>
          <w:noProof/>
        </w:rPr>
        <w:t xml:space="preserve"> </w:t>
      </w:r>
    </w:p>
    <w:p w:rsidR="00C92879" w:rsidRDefault="00C92879" w:rsidP="00C92879"/>
    <w:p w:rsidR="00C92879" w:rsidRPr="00C92879" w:rsidRDefault="00C92879" w:rsidP="00C92879">
      <w:pPr>
        <w:pStyle w:val="Heading2"/>
      </w:pPr>
      <w:bookmarkStart w:id="9" w:name="_Toc382903699"/>
      <w:r>
        <w:t>1.1 Update Parking Spot Status</w:t>
      </w:r>
      <w:bookmarkEnd w:id="9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002656"/>
            <wp:effectExtent l="0" t="0" r="0" b="0"/>
            <wp:docPr id="6" name="Picture 6" descr="C:\Users\axm126230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m126230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0" w:name="_Toc382904521"/>
      <w:r>
        <w:t xml:space="preserve">Figure </w:t>
      </w:r>
      <w:r w:rsidR="00497A9E">
        <w:fldChar w:fldCharType="begin"/>
      </w:r>
      <w:r w:rsidR="006D6F26">
        <w:instrText xml:space="preserve"> SEQ Figure \* ARABIC </w:instrText>
      </w:r>
      <w:r w:rsidR="00497A9E">
        <w:fldChar w:fldCharType="separate"/>
      </w:r>
      <w:r w:rsidR="005A48E0">
        <w:rPr>
          <w:noProof/>
        </w:rPr>
        <w:t>1</w:t>
      </w:r>
      <w:r w:rsidR="00497A9E">
        <w:rPr>
          <w:noProof/>
        </w:rPr>
        <w:fldChar w:fldCharType="end"/>
      </w:r>
      <w:r>
        <w:t xml:space="preserve"> Update Parking Spot Status</w:t>
      </w:r>
      <w:bookmarkEnd w:id="10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07012D" w:rsidRDefault="0007012D" w:rsidP="007F755D"/>
    <w:p w:rsidR="0007012D" w:rsidRDefault="0007012D" w:rsidP="007F755D"/>
    <w:p w:rsidR="00F624BD" w:rsidRDefault="00F624BD" w:rsidP="007F755D"/>
    <w:p w:rsidR="00F624BD" w:rsidRDefault="00F624BD" w:rsidP="007F755D"/>
    <w:p w:rsidR="007F755D" w:rsidRDefault="007F755D" w:rsidP="007F755D"/>
    <w:p w:rsidR="007F755D" w:rsidRDefault="00C92879" w:rsidP="00C92879">
      <w:pPr>
        <w:pStyle w:val="Heading2"/>
      </w:pPr>
      <w:bookmarkStart w:id="11" w:name="_Toc382903700"/>
      <w:r>
        <w:t>1.2 Find Vacant Parking Spot</w:t>
      </w:r>
      <w:bookmarkEnd w:id="11"/>
    </w:p>
    <w:p w:rsidR="007F755D" w:rsidRDefault="007F755D" w:rsidP="007F755D"/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36869" cy="4244196"/>
            <wp:effectExtent l="0" t="0" r="0" b="0"/>
            <wp:docPr id="7" name="Picture 7" descr="C:\Users\axm126230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m126230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2" w:name="_Toc382904522"/>
      <w:r>
        <w:t xml:space="preserve">Figure </w:t>
      </w:r>
      <w:r w:rsidR="00497A9E">
        <w:fldChar w:fldCharType="begin"/>
      </w:r>
      <w:r w:rsidR="006D6F26">
        <w:instrText xml:space="preserve"> SEQ Figure \* ARABIC </w:instrText>
      </w:r>
      <w:r w:rsidR="00497A9E">
        <w:fldChar w:fldCharType="separate"/>
      </w:r>
      <w:r w:rsidR="005A48E0">
        <w:rPr>
          <w:noProof/>
        </w:rPr>
        <w:t>2</w:t>
      </w:r>
      <w:r w:rsidR="00497A9E">
        <w:rPr>
          <w:noProof/>
        </w:rPr>
        <w:fldChar w:fldCharType="end"/>
      </w:r>
      <w:r>
        <w:t xml:space="preserve"> Find Vacant Parking Spot</w:t>
      </w:r>
      <w:bookmarkEnd w:id="12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7F755D" w:rsidRDefault="0028140E" w:rsidP="0093183F">
      <w:pPr>
        <w:pStyle w:val="Heading2"/>
      </w:pPr>
      <w:bookmarkStart w:id="13" w:name="_Toc382903701"/>
      <w:r>
        <w:lastRenderedPageBreak/>
        <w:t xml:space="preserve">1.3 </w:t>
      </w:r>
      <w:r w:rsidR="00895B10">
        <w:t>Login</w:t>
      </w:r>
      <w:bookmarkEnd w:id="13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873924"/>
            <wp:effectExtent l="0" t="0" r="0" b="0"/>
            <wp:docPr id="8" name="Picture 8" descr="C:\Users\axm126230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xm126230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Pr="007F755D" w:rsidRDefault="007F755D" w:rsidP="007F755D">
      <w:pPr>
        <w:pStyle w:val="Caption"/>
        <w:jc w:val="center"/>
      </w:pPr>
      <w:bookmarkStart w:id="14" w:name="_Toc382904523"/>
      <w:r>
        <w:t xml:space="preserve">Figure </w:t>
      </w:r>
      <w:r w:rsidR="00497A9E">
        <w:fldChar w:fldCharType="begin"/>
      </w:r>
      <w:r w:rsidR="006D6F26">
        <w:instrText xml:space="preserve"> SEQ Figure \* ARABIC </w:instrText>
      </w:r>
      <w:r w:rsidR="00497A9E">
        <w:fldChar w:fldCharType="separate"/>
      </w:r>
      <w:r w:rsidR="005A48E0">
        <w:rPr>
          <w:noProof/>
        </w:rPr>
        <w:t>3</w:t>
      </w:r>
      <w:r w:rsidR="00497A9E">
        <w:rPr>
          <w:noProof/>
        </w:rPr>
        <w:fldChar w:fldCharType="end"/>
      </w:r>
      <w:r>
        <w:t xml:space="preserve"> Login</w:t>
      </w:r>
      <w:bookmarkEnd w:id="14"/>
    </w:p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C15038" w:rsidP="00C45191">
      <w:pPr>
        <w:pStyle w:val="Heading2"/>
      </w:pPr>
      <w:bookmarkStart w:id="15" w:name="_Toc382903702"/>
      <w:r>
        <w:lastRenderedPageBreak/>
        <w:t>1.4 Manage Parking Spot</w:t>
      </w:r>
      <w:bookmarkEnd w:id="15"/>
    </w:p>
    <w:p w:rsidR="007F755D" w:rsidRDefault="00F624BD" w:rsidP="00B854AA">
      <w:r>
        <w:rPr>
          <w:noProof/>
        </w:rPr>
        <w:drawing>
          <wp:inline distT="0" distB="0" distL="0" distR="0">
            <wp:extent cx="5942719" cy="5270739"/>
            <wp:effectExtent l="0" t="0" r="0" b="0"/>
            <wp:docPr id="11" name="Picture 11" descr="C:\Users\axm126230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xm126230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50A" w:rsidRDefault="007F755D" w:rsidP="007F755D">
      <w:pPr>
        <w:pStyle w:val="Caption"/>
        <w:jc w:val="center"/>
      </w:pPr>
      <w:bookmarkStart w:id="16" w:name="_Toc382904524"/>
      <w:r>
        <w:t xml:space="preserve">Figure </w:t>
      </w:r>
      <w:r w:rsidR="00497A9E">
        <w:fldChar w:fldCharType="begin"/>
      </w:r>
      <w:r w:rsidR="006D6F26">
        <w:instrText xml:space="preserve"> SEQ Figure \* ARABIC </w:instrText>
      </w:r>
      <w:r w:rsidR="00497A9E">
        <w:fldChar w:fldCharType="separate"/>
      </w:r>
      <w:r w:rsidR="005A48E0">
        <w:rPr>
          <w:noProof/>
        </w:rPr>
        <w:t>4</w:t>
      </w:r>
      <w:r w:rsidR="00497A9E">
        <w:rPr>
          <w:noProof/>
        </w:rPr>
        <w:fldChar w:fldCharType="end"/>
      </w:r>
      <w:r>
        <w:t xml:space="preserve"> Manage Parking Spots</w:t>
      </w:r>
      <w:bookmarkEnd w:id="16"/>
    </w:p>
    <w:p w:rsidR="007F755D" w:rsidRDefault="00C92879" w:rsidP="00C92879">
      <w:pPr>
        <w:pStyle w:val="Heading2"/>
      </w:pPr>
      <w:bookmarkStart w:id="17" w:name="_Toc382903703"/>
      <w:r>
        <w:lastRenderedPageBreak/>
        <w:t>1.5 Update System Configuration</w:t>
      </w:r>
      <w:bookmarkEnd w:id="17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934309"/>
            <wp:effectExtent l="0" t="0" r="0" b="0"/>
            <wp:docPr id="12" name="Picture 12" descr="C:\Users\axm126230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xm126230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Default="007F755D" w:rsidP="007F755D">
      <w:pPr>
        <w:pStyle w:val="Caption"/>
        <w:jc w:val="center"/>
      </w:pPr>
      <w:bookmarkStart w:id="18" w:name="_Toc382904525"/>
      <w:r>
        <w:t xml:space="preserve">Figure </w:t>
      </w:r>
      <w:r w:rsidR="00497A9E">
        <w:fldChar w:fldCharType="begin"/>
      </w:r>
      <w:r w:rsidR="006D6F26">
        <w:instrText xml:space="preserve"> SEQ Figure \* ARABIC </w:instrText>
      </w:r>
      <w:r w:rsidR="00497A9E">
        <w:fldChar w:fldCharType="separate"/>
      </w:r>
      <w:r w:rsidR="005A48E0">
        <w:rPr>
          <w:noProof/>
        </w:rPr>
        <w:t>5</w:t>
      </w:r>
      <w:r w:rsidR="00497A9E">
        <w:rPr>
          <w:noProof/>
        </w:rPr>
        <w:fldChar w:fldCharType="end"/>
      </w:r>
      <w:r>
        <w:t xml:space="preserve"> Update System Configuration</w:t>
      </w:r>
      <w:bookmarkEnd w:id="18"/>
    </w:p>
    <w:p w:rsidR="0038647D" w:rsidRDefault="0038647D" w:rsidP="0038647D"/>
    <w:p w:rsidR="0038647D" w:rsidRDefault="0038647D" w:rsidP="0038647D"/>
    <w:p w:rsidR="0038647D" w:rsidRDefault="0038647D" w:rsidP="0038647D"/>
    <w:p w:rsidR="007F755D" w:rsidRDefault="007F755D" w:rsidP="0038647D"/>
    <w:p w:rsidR="007F755D" w:rsidRDefault="007F755D" w:rsidP="0038647D"/>
    <w:p w:rsidR="007F755D" w:rsidRDefault="007F755D" w:rsidP="0038647D"/>
    <w:p w:rsidR="007B5C37" w:rsidRDefault="007B5C37" w:rsidP="0038647D"/>
    <w:p w:rsidR="007F755D" w:rsidRPr="0038647D" w:rsidRDefault="007F755D" w:rsidP="0038647D"/>
    <w:p w:rsidR="00D24908" w:rsidRDefault="00D24908" w:rsidP="002733D0">
      <w:pPr>
        <w:pStyle w:val="Heading1"/>
      </w:pPr>
      <w:bookmarkStart w:id="19" w:name="_Toc382903704"/>
      <w:r w:rsidRPr="00D24908">
        <w:lastRenderedPageBreak/>
        <w:t>2.</w:t>
      </w:r>
      <w:r>
        <w:t xml:space="preserve"> </w:t>
      </w:r>
      <w:r w:rsidRPr="00D24908">
        <w:t xml:space="preserve">System </w:t>
      </w:r>
      <w:r w:rsidR="002733D0">
        <w:t>Architecture with Operations</w:t>
      </w:r>
      <w:bookmarkEnd w:id="19"/>
    </w:p>
    <w:p w:rsidR="0038647D" w:rsidRPr="0038647D" w:rsidRDefault="0038647D" w:rsidP="0038647D"/>
    <w:p w:rsidR="0038647D" w:rsidRDefault="00F624BD" w:rsidP="0038647D">
      <w:pPr>
        <w:keepNext/>
      </w:pPr>
      <w:r>
        <w:rPr>
          <w:noProof/>
        </w:rPr>
        <w:drawing>
          <wp:inline distT="0" distB="0" distL="0" distR="0">
            <wp:extent cx="6167887" cy="4934309"/>
            <wp:effectExtent l="0" t="0" r="0" b="0"/>
            <wp:docPr id="13" name="Picture 13" descr="C:\Users\axm126230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xm126230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45" cy="49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Pr="0038647D" w:rsidRDefault="0038647D" w:rsidP="0038647D">
      <w:pPr>
        <w:pStyle w:val="Caption"/>
        <w:jc w:val="center"/>
        <w:rPr>
          <w:sz w:val="20"/>
        </w:rPr>
      </w:pPr>
      <w:bookmarkStart w:id="20" w:name="_Toc382904526"/>
      <w:r w:rsidRPr="0038647D">
        <w:rPr>
          <w:sz w:val="20"/>
        </w:rPr>
        <w:t xml:space="preserve">Figure </w:t>
      </w:r>
      <w:r w:rsidR="00497A9E" w:rsidRPr="0038647D">
        <w:rPr>
          <w:sz w:val="20"/>
        </w:rPr>
        <w:fldChar w:fldCharType="begin"/>
      </w:r>
      <w:r w:rsidRPr="0038647D">
        <w:rPr>
          <w:sz w:val="20"/>
        </w:rPr>
        <w:instrText xml:space="preserve"> SEQ Figure \* ARABIC </w:instrText>
      </w:r>
      <w:r w:rsidR="00497A9E" w:rsidRPr="0038647D">
        <w:rPr>
          <w:sz w:val="20"/>
        </w:rPr>
        <w:fldChar w:fldCharType="separate"/>
      </w:r>
      <w:r w:rsidR="005A48E0">
        <w:rPr>
          <w:noProof/>
          <w:sz w:val="20"/>
        </w:rPr>
        <w:t>6</w:t>
      </w:r>
      <w:r w:rsidR="00497A9E" w:rsidRPr="0038647D">
        <w:rPr>
          <w:sz w:val="20"/>
        </w:rPr>
        <w:fldChar w:fldCharType="end"/>
      </w:r>
      <w:r w:rsidRPr="0038647D">
        <w:rPr>
          <w:sz w:val="20"/>
        </w:rPr>
        <w:t xml:space="preserve"> System Architecture</w:t>
      </w:r>
      <w:bookmarkEnd w:id="20"/>
    </w:p>
    <w:p w:rsidR="0002750A" w:rsidRDefault="0002750A" w:rsidP="0002750A">
      <w:pPr>
        <w:rPr>
          <w:b/>
          <w:bCs/>
          <w:sz w:val="24"/>
          <w:szCs w:val="24"/>
        </w:rPr>
      </w:pPr>
    </w:p>
    <w:p w:rsidR="0002750A" w:rsidRDefault="000275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A65EA4" w:rsidRDefault="00A65EA4" w:rsidP="00A65EA4">
      <w:pPr>
        <w:pStyle w:val="Heading1"/>
      </w:pPr>
      <w:bookmarkStart w:id="21" w:name="_Toc379800336"/>
      <w:bookmarkStart w:id="22" w:name="_Toc382903705"/>
      <w:r>
        <w:lastRenderedPageBreak/>
        <w:t>3. Statecharts</w:t>
      </w:r>
      <w:bookmarkEnd w:id="21"/>
      <w:bookmarkEnd w:id="22"/>
    </w:p>
    <w:p w:rsidR="00A65EA4" w:rsidRDefault="00A65EA4" w:rsidP="00A65EA4"/>
    <w:p w:rsidR="00A65EA4" w:rsidRDefault="00A65EA4" w:rsidP="00144491">
      <w:pPr>
        <w:pStyle w:val="Heading2"/>
      </w:pPr>
      <w:bookmarkStart w:id="23" w:name="_Toc382903706"/>
      <w:r>
        <w:t>3.1 Statechart for the entire CometPark System</w:t>
      </w:r>
      <w:bookmarkEnd w:id="23"/>
    </w:p>
    <w:p w:rsidR="00017A6D" w:rsidRPr="00017A6D" w:rsidRDefault="00A65EA4" w:rsidP="00CE49F3">
      <w:pPr>
        <w:pStyle w:val="Heading3"/>
      </w:pPr>
      <w:bookmarkStart w:id="24" w:name="_Toc382903707"/>
      <w:r>
        <w:t xml:space="preserve">3.1.1 System </w:t>
      </w:r>
      <w:r w:rsidR="00017A6D">
        <w:t>State:</w:t>
      </w:r>
      <w:r>
        <w:t xml:space="preserve"> OFF</w:t>
      </w:r>
      <w:bookmarkEnd w:id="24"/>
    </w:p>
    <w:p w:rsidR="00CE49F3" w:rsidRDefault="00A65EA4" w:rsidP="00CE49F3">
      <w:pPr>
        <w:keepNext/>
      </w:pPr>
      <w:r>
        <w:rPr>
          <w:noProof/>
        </w:rPr>
        <w:drawing>
          <wp:inline distT="0" distB="0" distL="0" distR="0">
            <wp:extent cx="5943600" cy="2960603"/>
            <wp:effectExtent l="19050" t="0" r="0" b="0"/>
            <wp:docPr id="1" name="Picture 1" descr="C:\REKHA\cometpark\Documents\State chart references\Executable State Chart-Images\Off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KHA\cometpark\Documents\State chart references\Executable State Chart-Images\Off sta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</w:pPr>
      <w:bookmarkStart w:id="25" w:name="_Toc382904527"/>
      <w:r>
        <w:t xml:space="preserve">Figure </w:t>
      </w:r>
      <w:fldSimple w:instr=" SEQ Figure \* ARABIC ">
        <w:r w:rsidR="005A48E0">
          <w:rPr>
            <w:noProof/>
          </w:rPr>
          <w:t>7</w:t>
        </w:r>
      </w:fldSimple>
      <w:r>
        <w:t xml:space="preserve"> System State: Off</w:t>
      </w:r>
      <w:bookmarkEnd w:id="25"/>
    </w:p>
    <w:p w:rsidR="00017A6D" w:rsidRPr="00017A6D" w:rsidRDefault="00CE49F3" w:rsidP="00CE49F3">
      <w:pPr>
        <w:pStyle w:val="Heading3"/>
      </w:pPr>
      <w:bookmarkStart w:id="26" w:name="_Toc382903708"/>
      <w:r>
        <w:t>3.1.2 System</w:t>
      </w:r>
      <w:r w:rsidR="00A65EA4">
        <w:t xml:space="preserve"> </w:t>
      </w:r>
      <w:r w:rsidR="00017A6D">
        <w:t xml:space="preserve">State: </w:t>
      </w:r>
      <w:r w:rsidR="00A65EA4">
        <w:t>Running</w:t>
      </w:r>
      <w:bookmarkEnd w:id="26"/>
      <w:r w:rsidR="00A65EA4">
        <w:t xml:space="preserve"> </w:t>
      </w:r>
    </w:p>
    <w:p w:rsidR="00CE49F3" w:rsidRDefault="00A65EA4" w:rsidP="00CE49F3">
      <w:pPr>
        <w:keepNext/>
      </w:pPr>
      <w:r>
        <w:rPr>
          <w:noProof/>
        </w:rPr>
        <w:drawing>
          <wp:inline distT="0" distB="0" distL="0" distR="0">
            <wp:extent cx="5943600" cy="3024711"/>
            <wp:effectExtent l="19050" t="0" r="0" b="0"/>
            <wp:docPr id="2" name="Picture 2" descr="C:\REKHA\cometpark\Documents\State chart references\Executable State Chart-Images\Event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KHA\cometpark\Documents\State chart references\Executable State Chart-Images\EventStar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Pr="00A65EA4" w:rsidRDefault="00CE49F3" w:rsidP="00CE49F3">
      <w:pPr>
        <w:pStyle w:val="Caption"/>
        <w:jc w:val="center"/>
      </w:pPr>
      <w:bookmarkStart w:id="27" w:name="_Toc382904528"/>
      <w:r>
        <w:t xml:space="preserve">Figure </w:t>
      </w:r>
      <w:fldSimple w:instr=" SEQ Figure \* ARABIC ">
        <w:r w:rsidR="005A48E0">
          <w:rPr>
            <w:noProof/>
          </w:rPr>
          <w:t>8</w:t>
        </w:r>
      </w:fldSimple>
      <w:r>
        <w:t xml:space="preserve"> System State: Running</w:t>
      </w:r>
      <w:bookmarkEnd w:id="27"/>
    </w:p>
    <w:p w:rsidR="00017A6D" w:rsidRPr="00017A6D" w:rsidRDefault="00A65EA4" w:rsidP="00743501">
      <w:pPr>
        <w:pStyle w:val="Heading3"/>
      </w:pPr>
      <w:bookmarkStart w:id="28" w:name="_Toc382903709"/>
      <w:r>
        <w:lastRenderedPageBreak/>
        <w:t xml:space="preserve">3.1.3 </w:t>
      </w:r>
      <w:r w:rsidR="00017A6D">
        <w:t>System S</w:t>
      </w:r>
      <w:r w:rsidR="00C17879">
        <w:t>tate</w:t>
      </w:r>
      <w:r w:rsidR="00017A6D">
        <w:t>: Vehicle A</w:t>
      </w:r>
      <w:r>
        <w:t>rrives</w:t>
      </w:r>
      <w:bookmarkEnd w:id="28"/>
    </w:p>
    <w:p w:rsidR="00CE49F3" w:rsidRDefault="00A65EA4" w:rsidP="00CE49F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137650"/>
            <wp:effectExtent l="19050" t="0" r="0" b="0"/>
            <wp:docPr id="3" name="Picture 3" descr="C:\REKHA\cometpark\Documents\State chart references\Executable State Chart-Images\VehicleArri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KHA\cometpark\Documents\State chart references\Executable State Chart-Images\VehicleArrive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Pr="00CE49F3" w:rsidRDefault="00CE49F3" w:rsidP="00CE49F3">
      <w:pPr>
        <w:pStyle w:val="Caption"/>
        <w:jc w:val="center"/>
        <w:rPr>
          <w:b w:val="0"/>
          <w:bCs w:val="0"/>
          <w:i/>
          <w:sz w:val="24"/>
          <w:szCs w:val="24"/>
        </w:rPr>
      </w:pPr>
      <w:bookmarkStart w:id="29" w:name="_Toc382904529"/>
      <w:r>
        <w:t xml:space="preserve">Figure </w:t>
      </w:r>
      <w:fldSimple w:instr=" SEQ Figure \* ARABIC ">
        <w:r w:rsidR="005A48E0">
          <w:rPr>
            <w:noProof/>
          </w:rPr>
          <w:t>9</w:t>
        </w:r>
      </w:fldSimple>
      <w:r>
        <w:t xml:space="preserve"> </w:t>
      </w:r>
      <w:r w:rsidRPr="00A53D11">
        <w:t>System State: Vehicle Arrives</w:t>
      </w:r>
      <w:bookmarkEnd w:id="29"/>
    </w:p>
    <w:p w:rsidR="00017A6D" w:rsidRDefault="00017A6D" w:rsidP="00017A6D">
      <w:pPr>
        <w:pStyle w:val="Heading3"/>
      </w:pPr>
    </w:p>
    <w:p w:rsidR="005A48E0" w:rsidRDefault="005A48E0" w:rsidP="005A48E0">
      <w:pPr>
        <w:pStyle w:val="Heading3"/>
      </w:pPr>
      <w:r>
        <w:t>3.1.4 System State: Vehicle Leaves</w:t>
      </w:r>
    </w:p>
    <w:p w:rsidR="005A48E0" w:rsidRDefault="005A48E0" w:rsidP="005A48E0">
      <w:pPr>
        <w:keepNext/>
      </w:pPr>
      <w:r w:rsidRPr="005A48E0">
        <w:drawing>
          <wp:inline distT="0" distB="0" distL="0" distR="0">
            <wp:extent cx="5943600" cy="3024711"/>
            <wp:effectExtent l="19050" t="0" r="0" b="0"/>
            <wp:docPr id="23" name="Picture 2" descr="C:\REKHA\cometpark\Documents\State chart references\Executable State Chart-Images\Event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KHA\cometpark\Documents\State chart references\Executable State Chart-Images\EventStar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E0" w:rsidRPr="005A48E0" w:rsidRDefault="005A48E0" w:rsidP="005A48E0">
      <w:pPr>
        <w:pStyle w:val="Caption"/>
        <w:jc w:val="center"/>
      </w:pPr>
      <w:bookmarkStart w:id="30" w:name="_Toc382904530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System State :Vehicle Leaves</w:t>
      </w:r>
      <w:bookmarkEnd w:id="30"/>
    </w:p>
    <w:p w:rsidR="00017A6D" w:rsidRPr="00017A6D" w:rsidRDefault="00017A6D" w:rsidP="00CE49F3">
      <w:pPr>
        <w:pStyle w:val="Heading3"/>
      </w:pPr>
    </w:p>
    <w:p w:rsidR="00A65EA4" w:rsidRDefault="00A65EA4" w:rsidP="00017A6D">
      <w:pPr>
        <w:pStyle w:val="Heading3"/>
      </w:pPr>
      <w:bookmarkStart w:id="31" w:name="_Toc382903711"/>
      <w:r>
        <w:t>3.1.</w:t>
      </w:r>
      <w:r w:rsidR="00144491">
        <w:t>5</w:t>
      </w:r>
      <w:r>
        <w:t xml:space="preserve"> </w:t>
      </w:r>
      <w:r w:rsidR="00017A6D">
        <w:t>System S</w:t>
      </w:r>
      <w:r w:rsidR="00C17879">
        <w:t>tate</w:t>
      </w:r>
      <w:r w:rsidR="00017A6D">
        <w:t>:</w:t>
      </w:r>
      <w:r w:rsidR="00C17879">
        <w:t xml:space="preserve"> </w:t>
      </w:r>
      <w:r w:rsidR="00017A6D">
        <w:t>Web Application Receives a User R</w:t>
      </w:r>
      <w:r>
        <w:t>equest</w:t>
      </w:r>
      <w:bookmarkEnd w:id="31"/>
    </w:p>
    <w:p w:rsidR="00017A6D" w:rsidRPr="00017A6D" w:rsidRDefault="00017A6D" w:rsidP="00017A6D"/>
    <w:p w:rsidR="00CE49F3" w:rsidRDefault="00A65EA4" w:rsidP="00CE49F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2935344"/>
            <wp:effectExtent l="19050" t="0" r="0" b="0"/>
            <wp:docPr id="4" name="Picture 4" descr="C:\REKHA\cometpark\Documents\State chart references\Executable State Chart-Images\User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KHA\cometpark\Documents\State chart references\Executable State Chart-Images\UserReques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2" w:name="_Toc382904531"/>
      <w:r>
        <w:t xml:space="preserve">Figure </w:t>
      </w:r>
      <w:fldSimple w:instr=" SEQ Figure \* ARABIC ">
        <w:r w:rsidR="005A48E0">
          <w:rPr>
            <w:noProof/>
          </w:rPr>
          <w:t>11</w:t>
        </w:r>
      </w:fldSimple>
      <w:r>
        <w:t xml:space="preserve"> </w:t>
      </w:r>
      <w:r w:rsidRPr="009F4726">
        <w:t>System State: Web Application Receives a User Request</w:t>
      </w:r>
      <w:bookmarkEnd w:id="32"/>
    </w:p>
    <w:p w:rsidR="00A65EA4" w:rsidRDefault="00A65EA4">
      <w:pPr>
        <w:rPr>
          <w:b/>
          <w:bCs/>
          <w:sz w:val="24"/>
          <w:szCs w:val="24"/>
        </w:rPr>
      </w:pPr>
    </w:p>
    <w:p w:rsidR="00A65EA4" w:rsidRDefault="00A65EA4" w:rsidP="00017A6D">
      <w:pPr>
        <w:pStyle w:val="Heading2"/>
      </w:pPr>
      <w:bookmarkStart w:id="33" w:name="_Toc382903712"/>
      <w:r>
        <w:t>3.2 Statechart for each component of the system</w:t>
      </w:r>
      <w:bookmarkEnd w:id="33"/>
    </w:p>
    <w:p w:rsidR="00A65EA4" w:rsidRDefault="00C17879" w:rsidP="00017A6D">
      <w:pPr>
        <w:pStyle w:val="Heading3"/>
      </w:pPr>
      <w:bookmarkStart w:id="34" w:name="_Toc382903713"/>
      <w:r>
        <w:t>3.2.1 Sensor</w:t>
      </w:r>
      <w:bookmarkEnd w:id="34"/>
    </w:p>
    <w:p w:rsidR="00C17879" w:rsidRDefault="00C17879" w:rsidP="00017A6D">
      <w:pPr>
        <w:pStyle w:val="Heading4"/>
      </w:pPr>
      <w:r>
        <w:t>3.2.1.1 Sensor Off State</w:t>
      </w:r>
    </w:p>
    <w:p w:rsidR="00CE49F3" w:rsidRDefault="00C17879" w:rsidP="00CE49F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871420" cy="2286000"/>
            <wp:effectExtent l="19050" t="0" r="5380" b="0"/>
            <wp:docPr id="5" name="Picture 5" descr="C:\REKHA\cometpark\Documents\State chart references\Executable State Chart-Images\Separate\Sensor-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KHA\cometpark\Documents\State chart references\Executable State Chart-Images\Separate\Sensor-off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55" cy="228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5" w:name="_Toc382904532"/>
      <w:r>
        <w:t xml:space="preserve">Figure </w:t>
      </w:r>
      <w:fldSimple w:instr=" SEQ Figure \* ARABIC ">
        <w:r w:rsidR="005A48E0">
          <w:rPr>
            <w:noProof/>
          </w:rPr>
          <w:t>12</w:t>
        </w:r>
      </w:fldSimple>
      <w:r>
        <w:t xml:space="preserve"> </w:t>
      </w:r>
      <w:r w:rsidRPr="00991E5E">
        <w:t>Sensor Off State</w:t>
      </w:r>
      <w:bookmarkEnd w:id="35"/>
    </w:p>
    <w:p w:rsidR="00017A6D" w:rsidRDefault="00017A6D">
      <w:pPr>
        <w:rPr>
          <w:b/>
          <w:bCs/>
          <w:sz w:val="24"/>
          <w:szCs w:val="24"/>
        </w:rPr>
      </w:pPr>
    </w:p>
    <w:p w:rsidR="00C17879" w:rsidRDefault="00C17879" w:rsidP="00017A6D">
      <w:pPr>
        <w:pStyle w:val="Heading4"/>
      </w:pPr>
      <w:r>
        <w:t>3.2.1.2 Sensor Running State</w:t>
      </w:r>
    </w:p>
    <w:p w:rsidR="00CE49F3" w:rsidRDefault="00C17879" w:rsidP="00CE49F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875766" cy="2620370"/>
            <wp:effectExtent l="19050" t="0" r="1034" b="0"/>
            <wp:docPr id="9" name="Picture 6" descr="C:\REKHA\cometpark\Documents\State chart references\Executable State Chart-Images\Separate\Sensor-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KHA\cometpark\Documents\State chart references\Executable State Chart-Images\Separate\Sensor-o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6" w:name="_Toc382904533"/>
      <w:r>
        <w:t xml:space="preserve">Figure </w:t>
      </w:r>
      <w:fldSimple w:instr=" SEQ Figure \* ARABIC ">
        <w:r w:rsidR="005A48E0">
          <w:rPr>
            <w:noProof/>
          </w:rPr>
          <w:t>13</w:t>
        </w:r>
      </w:fldSimple>
      <w:r>
        <w:t xml:space="preserve"> </w:t>
      </w:r>
      <w:r w:rsidRPr="00871569">
        <w:t>Sensor Running State</w:t>
      </w:r>
      <w:bookmarkEnd w:id="36"/>
    </w:p>
    <w:p w:rsidR="00C17879" w:rsidRDefault="00C17879">
      <w:pPr>
        <w:rPr>
          <w:b/>
          <w:bCs/>
          <w:sz w:val="24"/>
          <w:szCs w:val="24"/>
        </w:rPr>
      </w:pPr>
    </w:p>
    <w:p w:rsidR="00C17879" w:rsidRDefault="00C17879" w:rsidP="00017A6D">
      <w:pPr>
        <w:pStyle w:val="Heading4"/>
      </w:pPr>
      <w:r>
        <w:t>3.2.1.3 Vehicle Arrives</w:t>
      </w:r>
    </w:p>
    <w:p w:rsidR="00CE49F3" w:rsidRDefault="00C17879" w:rsidP="00CE49F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140454" cy="2982036"/>
            <wp:effectExtent l="19050" t="0" r="3046" b="0"/>
            <wp:docPr id="10" name="Picture 7" descr="C:\REKHA\cometpark\Documents\State chart references\Executable State Chart-Images\Separate\vehicle Arri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KHA\cometpark\Documents\State chart references\Executable State Chart-Images\Separate\vehicle Arriv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73" cy="298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7" w:name="_Toc382904534"/>
      <w:r>
        <w:t xml:space="preserve">Figure </w:t>
      </w:r>
      <w:fldSimple w:instr=" SEQ Figure \* ARABIC ">
        <w:r w:rsidR="005A48E0">
          <w:rPr>
            <w:noProof/>
          </w:rPr>
          <w:t>14</w:t>
        </w:r>
      </w:fldSimple>
      <w:r>
        <w:t xml:space="preserve"> </w:t>
      </w:r>
      <w:r w:rsidRPr="003822E8">
        <w:t>Vehicle Arrives</w:t>
      </w:r>
      <w:bookmarkEnd w:id="37"/>
    </w:p>
    <w:p w:rsidR="00A65EA4" w:rsidRDefault="00A65EA4">
      <w:pPr>
        <w:rPr>
          <w:bCs/>
          <w:sz w:val="24"/>
          <w:szCs w:val="24"/>
        </w:rPr>
      </w:pPr>
    </w:p>
    <w:p w:rsidR="00017A6D" w:rsidRDefault="00017A6D">
      <w:pPr>
        <w:rPr>
          <w:bCs/>
          <w:sz w:val="24"/>
          <w:szCs w:val="24"/>
        </w:rPr>
      </w:pPr>
    </w:p>
    <w:p w:rsidR="00017A6D" w:rsidRDefault="00017A6D">
      <w:pPr>
        <w:rPr>
          <w:bCs/>
          <w:sz w:val="24"/>
          <w:szCs w:val="24"/>
        </w:rPr>
      </w:pPr>
    </w:p>
    <w:p w:rsidR="00C17879" w:rsidRDefault="00C17879" w:rsidP="00017A6D">
      <w:pPr>
        <w:pStyle w:val="Heading4"/>
      </w:pPr>
      <w:r>
        <w:t>3.2.1.4 Vehicle Leaves</w:t>
      </w:r>
    </w:p>
    <w:p w:rsidR="00CE49F3" w:rsidRDefault="00C17879" w:rsidP="00CE49F3">
      <w:pPr>
        <w:keepNext/>
      </w:pPr>
      <w:r w:rsidRPr="00C17879">
        <w:rPr>
          <w:bCs/>
          <w:noProof/>
          <w:sz w:val="24"/>
          <w:szCs w:val="24"/>
        </w:rPr>
        <w:drawing>
          <wp:inline distT="0" distB="0" distL="0" distR="0">
            <wp:extent cx="4875766" cy="2620370"/>
            <wp:effectExtent l="19050" t="0" r="1034" b="0"/>
            <wp:docPr id="14" name="Picture 6" descr="C:\REKHA\cometpark\Documents\State chart references\Executable State Chart-Images\Separate\Sensor-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KHA\cometpark\Documents\State chart references\Executable State Chart-Images\Separate\Sensor-o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E49F3" w:rsidP="00CE49F3">
      <w:pPr>
        <w:pStyle w:val="Caption"/>
        <w:jc w:val="center"/>
        <w:rPr>
          <w:bCs w:val="0"/>
          <w:sz w:val="24"/>
          <w:szCs w:val="24"/>
        </w:rPr>
      </w:pPr>
      <w:bookmarkStart w:id="38" w:name="_Toc382904535"/>
      <w:r>
        <w:t xml:space="preserve">Figure </w:t>
      </w:r>
      <w:fldSimple w:instr=" SEQ Figure \* ARABIC ">
        <w:r w:rsidR="005A48E0">
          <w:rPr>
            <w:noProof/>
          </w:rPr>
          <w:t>15</w:t>
        </w:r>
      </w:fldSimple>
      <w:r>
        <w:t xml:space="preserve"> </w:t>
      </w:r>
      <w:r w:rsidRPr="00EE57FD">
        <w:t>Vehicle Leaves</w:t>
      </w:r>
      <w:bookmarkEnd w:id="38"/>
    </w:p>
    <w:p w:rsidR="00C17879" w:rsidRDefault="00C17879" w:rsidP="00C17879">
      <w:pPr>
        <w:rPr>
          <w:bCs/>
          <w:sz w:val="24"/>
          <w:szCs w:val="24"/>
        </w:rPr>
      </w:pPr>
    </w:p>
    <w:p w:rsidR="00C17879" w:rsidRDefault="00C17879" w:rsidP="00017A6D">
      <w:pPr>
        <w:pStyle w:val="Heading3"/>
      </w:pPr>
      <w:bookmarkStart w:id="39" w:name="_Toc382903714"/>
      <w:r>
        <w:t>3.2.2 Controller</w:t>
      </w:r>
      <w:bookmarkEnd w:id="39"/>
    </w:p>
    <w:p w:rsidR="00C17879" w:rsidRDefault="00C17879" w:rsidP="00017A6D">
      <w:pPr>
        <w:pStyle w:val="Heading4"/>
      </w:pPr>
      <w:r>
        <w:t>3.2.2.1 Controller Off</w:t>
      </w:r>
    </w:p>
    <w:p w:rsidR="00CE49F3" w:rsidRDefault="00C17879" w:rsidP="00CE49F3">
      <w:pPr>
        <w:keepNext/>
      </w:pPr>
      <w:r>
        <w:rPr>
          <w:bCs/>
          <w:noProof/>
          <w:sz w:val="24"/>
          <w:szCs w:val="24"/>
        </w:rPr>
        <w:drawing>
          <wp:inline distT="0" distB="0" distL="0" distR="0">
            <wp:extent cx="5943600" cy="2452759"/>
            <wp:effectExtent l="19050" t="0" r="0" b="0"/>
            <wp:docPr id="15" name="Picture 8" descr="C:\REKHA\cometpark\Documents\State chart references\Executable State Chart-Images\Separate\Controller-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REKHA\cometpark\Documents\State chart references\Executable State Chart-Images\Separate\Controller-off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E49F3" w:rsidP="00CE49F3">
      <w:pPr>
        <w:pStyle w:val="Caption"/>
        <w:jc w:val="center"/>
        <w:rPr>
          <w:bCs w:val="0"/>
          <w:sz w:val="24"/>
          <w:szCs w:val="24"/>
        </w:rPr>
      </w:pPr>
      <w:bookmarkStart w:id="40" w:name="_Toc382904536"/>
      <w:r>
        <w:t xml:space="preserve">Figure </w:t>
      </w:r>
      <w:fldSimple w:instr=" SEQ Figure \* ARABIC ">
        <w:r w:rsidR="005A48E0">
          <w:rPr>
            <w:noProof/>
          </w:rPr>
          <w:t>16</w:t>
        </w:r>
      </w:fldSimple>
      <w:r>
        <w:t xml:space="preserve"> </w:t>
      </w:r>
      <w:r w:rsidRPr="001F58FD">
        <w:t>Controller Off</w:t>
      </w:r>
      <w:bookmarkEnd w:id="40"/>
    </w:p>
    <w:p w:rsidR="00017A6D" w:rsidRDefault="00017A6D" w:rsidP="00C17879">
      <w:pPr>
        <w:rPr>
          <w:bCs/>
          <w:sz w:val="24"/>
          <w:szCs w:val="24"/>
        </w:rPr>
      </w:pPr>
    </w:p>
    <w:p w:rsidR="00017A6D" w:rsidRDefault="00017A6D" w:rsidP="00C17879">
      <w:pPr>
        <w:rPr>
          <w:bCs/>
          <w:sz w:val="24"/>
          <w:szCs w:val="24"/>
        </w:rPr>
      </w:pPr>
    </w:p>
    <w:p w:rsidR="00C17879" w:rsidRDefault="00C17879" w:rsidP="00017A6D">
      <w:pPr>
        <w:pStyle w:val="Heading4"/>
      </w:pPr>
      <w:r>
        <w:lastRenderedPageBreak/>
        <w:t>3.2.2.2 Controller O</w:t>
      </w:r>
      <w:r w:rsidR="00BE52F8">
        <w:t>n</w:t>
      </w:r>
    </w:p>
    <w:p w:rsidR="00CE49F3" w:rsidRDefault="00C17879" w:rsidP="00CE49F3">
      <w:pPr>
        <w:keepNext/>
      </w:pPr>
      <w:r>
        <w:rPr>
          <w:bCs/>
          <w:noProof/>
          <w:sz w:val="24"/>
          <w:szCs w:val="24"/>
        </w:rPr>
        <w:drawing>
          <wp:inline distT="0" distB="0" distL="0" distR="0">
            <wp:extent cx="5943600" cy="2908078"/>
            <wp:effectExtent l="19050" t="0" r="0" b="0"/>
            <wp:docPr id="16" name="Picture 9" descr="C:\REKHA\cometpark\Documents\State chart references\Executable State Chart-Images\Separate\Controller-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EKHA\cometpark\Documents\State chart references\Executable State Chart-Images\Separate\Controller-o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C17879" w:rsidRDefault="00CE49F3" w:rsidP="00CE49F3">
      <w:pPr>
        <w:pStyle w:val="Caption"/>
        <w:jc w:val="center"/>
        <w:rPr>
          <w:bCs w:val="0"/>
          <w:sz w:val="24"/>
          <w:szCs w:val="24"/>
        </w:rPr>
      </w:pPr>
      <w:bookmarkStart w:id="41" w:name="_Toc382904537"/>
      <w:r>
        <w:t xml:space="preserve">Figure </w:t>
      </w:r>
      <w:fldSimple w:instr=" SEQ Figure \* ARABIC ">
        <w:r w:rsidR="005A48E0">
          <w:rPr>
            <w:noProof/>
          </w:rPr>
          <w:t>17</w:t>
        </w:r>
      </w:fldSimple>
      <w:r>
        <w:t xml:space="preserve"> </w:t>
      </w:r>
      <w:r w:rsidRPr="00380D7C">
        <w:t>Controller On</w:t>
      </w:r>
      <w:bookmarkEnd w:id="41"/>
    </w:p>
    <w:p w:rsidR="00743501" w:rsidRDefault="00743501" w:rsidP="00017A6D">
      <w:pPr>
        <w:pStyle w:val="Heading3"/>
      </w:pPr>
    </w:p>
    <w:p w:rsidR="00087245" w:rsidRDefault="00087245" w:rsidP="00017A6D">
      <w:pPr>
        <w:pStyle w:val="Heading3"/>
      </w:pPr>
      <w:bookmarkStart w:id="42" w:name="_Toc382903715"/>
      <w:r>
        <w:t>3.2.3 Web Application</w:t>
      </w:r>
      <w:bookmarkEnd w:id="42"/>
    </w:p>
    <w:p w:rsidR="00087245" w:rsidRDefault="00087245" w:rsidP="00087245"/>
    <w:p w:rsidR="00087245" w:rsidRDefault="00087245" w:rsidP="00017A6D">
      <w:pPr>
        <w:pStyle w:val="Heading4"/>
      </w:pPr>
      <w:r>
        <w:t>3.2.3.1 Web Application Idle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581650" cy="2981960"/>
            <wp:effectExtent l="19050" t="0" r="0" b="0"/>
            <wp:docPr id="17" name="Picture 10" descr="C:\REKHA\cometpark\Documents\State chart references\Executable State Chart-Images\Separate\Webapp-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EKHA\cometpark\Documents\State chart references\Executable State Chart-Images\Separate\Webapp-idl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3" w:name="_Toc382904538"/>
      <w:r>
        <w:t xml:space="preserve">Figure </w:t>
      </w:r>
      <w:fldSimple w:instr=" SEQ Figure \* ARABIC ">
        <w:r w:rsidR="005A48E0">
          <w:rPr>
            <w:noProof/>
          </w:rPr>
          <w:t>18</w:t>
        </w:r>
      </w:fldSimple>
      <w:r>
        <w:t xml:space="preserve"> </w:t>
      </w:r>
      <w:r w:rsidRPr="000352FC">
        <w:t>Web Application Idle</w:t>
      </w:r>
      <w:bookmarkEnd w:id="43"/>
    </w:p>
    <w:p w:rsidR="00017A6D" w:rsidRDefault="00017A6D" w:rsidP="00087245"/>
    <w:p w:rsidR="00017A6D" w:rsidRDefault="00017A6D" w:rsidP="00087245"/>
    <w:p w:rsidR="00087245" w:rsidRDefault="00087245" w:rsidP="00017A6D">
      <w:pPr>
        <w:pStyle w:val="Heading4"/>
      </w:pPr>
      <w:r>
        <w:t>3.2.3.2 Web Application Processing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943600" cy="2912455"/>
            <wp:effectExtent l="19050" t="0" r="0" b="0"/>
            <wp:docPr id="18" name="Picture 11" descr="C:\REKHA\cometpark\Documents\State chart references\Executable State Chart-Images\Separate\Webapp-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EKHA\cometpark\Documents\State chart references\Executable State Chart-Images\Separate\Webapp-Proc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4" w:name="_Toc382904539"/>
      <w:r>
        <w:t xml:space="preserve">Figure </w:t>
      </w:r>
      <w:fldSimple w:instr=" SEQ Figure \* ARABIC ">
        <w:r w:rsidR="005A48E0">
          <w:rPr>
            <w:noProof/>
          </w:rPr>
          <w:t>19</w:t>
        </w:r>
      </w:fldSimple>
      <w:r>
        <w:t xml:space="preserve"> </w:t>
      </w:r>
      <w:r w:rsidRPr="00727623">
        <w:t>Web Application Processing</w:t>
      </w:r>
      <w:bookmarkEnd w:id="44"/>
    </w:p>
    <w:p w:rsidR="00087245" w:rsidRDefault="00087245" w:rsidP="00087245"/>
    <w:p w:rsidR="00CE49F3" w:rsidRPr="00CE49F3" w:rsidRDefault="00087245" w:rsidP="00CE49F3">
      <w:pPr>
        <w:pStyle w:val="Heading4"/>
      </w:pPr>
      <w:r>
        <w:t>3.2.3.3 Web Application After Processing</w:t>
      </w:r>
    </w:p>
    <w:p w:rsidR="00050F06" w:rsidRDefault="00087245" w:rsidP="00050F06">
      <w:pPr>
        <w:keepNext/>
      </w:pPr>
      <w:r>
        <w:rPr>
          <w:noProof/>
        </w:rPr>
        <w:drawing>
          <wp:inline distT="0" distB="0" distL="0" distR="0">
            <wp:extent cx="5943600" cy="2988607"/>
            <wp:effectExtent l="19050" t="0" r="0" b="0"/>
            <wp:docPr id="19" name="Picture 12" descr="C:\REKHA\cometpark\Documents\State chart references\Executable State Chart-Images\Separate\webapp-idle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EKHA\cometpark\Documents\State chart references\Executable State Chart-Images\Separate\webapp-idleafterprocessing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050F06" w:rsidP="00050F06">
      <w:pPr>
        <w:pStyle w:val="Caption"/>
        <w:jc w:val="center"/>
      </w:pPr>
      <w:bookmarkStart w:id="45" w:name="_Toc382904540"/>
      <w:r>
        <w:t xml:space="preserve">Figure </w:t>
      </w:r>
      <w:fldSimple w:instr=" SEQ Figure \* ARABIC ">
        <w:r w:rsidR="005A48E0">
          <w:rPr>
            <w:noProof/>
          </w:rPr>
          <w:t>20</w:t>
        </w:r>
      </w:fldSimple>
      <w:r>
        <w:t xml:space="preserve"> </w:t>
      </w:r>
      <w:r w:rsidRPr="00B51948">
        <w:t>Web Application After Processing</w:t>
      </w:r>
      <w:bookmarkEnd w:id="45"/>
    </w:p>
    <w:p w:rsidR="00017A6D" w:rsidRDefault="00017A6D" w:rsidP="00087245"/>
    <w:p w:rsidR="00087245" w:rsidRDefault="00144491" w:rsidP="00017A6D">
      <w:pPr>
        <w:pStyle w:val="Heading3"/>
      </w:pPr>
      <w:bookmarkStart w:id="46" w:name="_Toc382903716"/>
      <w:r>
        <w:lastRenderedPageBreak/>
        <w:t>3.2.4 Server</w:t>
      </w:r>
      <w:bookmarkEnd w:id="46"/>
    </w:p>
    <w:p w:rsidR="00144491" w:rsidRDefault="00144491" w:rsidP="00017A6D">
      <w:pPr>
        <w:pStyle w:val="Heading4"/>
      </w:pPr>
      <w:r>
        <w:t>3.2.4.1 Server Ready State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8996"/>
            <wp:effectExtent l="19050" t="0" r="0" b="0"/>
            <wp:docPr id="20" name="Picture 13" descr="C:\REKHA\cometpark\Documents\State chart references\Executable State Chart-Images\Separate\Server-Ready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REKHA\cometpark\Documents\State chart references\Executable State Chart-Images\Separate\Server-ReadyStat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7" w:name="_Toc382904541"/>
      <w:r>
        <w:t xml:space="preserve">Figure </w:t>
      </w:r>
      <w:fldSimple w:instr=" SEQ Figure \* ARABIC ">
        <w:r w:rsidR="005A48E0">
          <w:rPr>
            <w:noProof/>
          </w:rPr>
          <w:t>21</w:t>
        </w:r>
      </w:fldSimple>
      <w:r>
        <w:t xml:space="preserve"> </w:t>
      </w:r>
      <w:r w:rsidRPr="002F7B29">
        <w:t>Server Ready State</w:t>
      </w:r>
      <w:bookmarkEnd w:id="47"/>
    </w:p>
    <w:p w:rsidR="00050F06" w:rsidRPr="00050F06" w:rsidRDefault="00050F06" w:rsidP="00050F06"/>
    <w:p w:rsidR="00144491" w:rsidRDefault="00144491" w:rsidP="00017A6D">
      <w:pPr>
        <w:pStyle w:val="Heading4"/>
      </w:pPr>
      <w:r>
        <w:t>3.2.4.2 Server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5925"/>
            <wp:effectExtent l="19050" t="0" r="0" b="0"/>
            <wp:docPr id="21" name="Picture 14" descr="C:\REKHA\cometpark\Documents\State chart references\Executable State Chart-Images\Separate\server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REKHA\cometpark\Documents\State chart references\Executable State Chart-Images\Separate\server-processing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8" w:name="_Toc382904542"/>
      <w:r>
        <w:t xml:space="preserve">Figure </w:t>
      </w:r>
      <w:fldSimple w:instr=" SEQ Figure \* ARABIC ">
        <w:r w:rsidR="005A48E0">
          <w:rPr>
            <w:noProof/>
          </w:rPr>
          <w:t>22</w:t>
        </w:r>
      </w:fldSimple>
      <w:r>
        <w:t xml:space="preserve"> </w:t>
      </w:r>
      <w:r w:rsidRPr="00CA7703">
        <w:t>Server Processing</w:t>
      </w:r>
      <w:bookmarkEnd w:id="48"/>
    </w:p>
    <w:p w:rsidR="00017A6D" w:rsidRDefault="00017A6D" w:rsidP="00087245"/>
    <w:p w:rsidR="00144491" w:rsidRDefault="00144491" w:rsidP="00017A6D">
      <w:pPr>
        <w:pStyle w:val="Heading4"/>
      </w:pPr>
      <w:r>
        <w:lastRenderedPageBreak/>
        <w:t>3.2.4.3 Server After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2946660"/>
            <wp:effectExtent l="19050" t="0" r="0" b="0"/>
            <wp:docPr id="22" name="Picture 15" descr="C:\REKHA\cometpark\Documents\State chart references\Executable State Chart-Images\Separate\server-ready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REKHA\cometpark\Documents\State chart references\Executable State Chart-Images\Separate\server-readyafterprocessing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Pr="00087245" w:rsidRDefault="00050F06" w:rsidP="00050F06">
      <w:pPr>
        <w:pStyle w:val="Caption"/>
        <w:jc w:val="center"/>
      </w:pPr>
      <w:bookmarkStart w:id="49" w:name="_Toc382904543"/>
      <w:r>
        <w:t xml:space="preserve">Figure </w:t>
      </w:r>
      <w:fldSimple w:instr=" SEQ Figure \* ARABIC ">
        <w:r w:rsidR="005A48E0">
          <w:rPr>
            <w:noProof/>
          </w:rPr>
          <w:t>23</w:t>
        </w:r>
      </w:fldSimple>
      <w:r>
        <w:t xml:space="preserve"> </w:t>
      </w:r>
      <w:r w:rsidRPr="000E057D">
        <w:t>Server After Processing</w:t>
      </w:r>
      <w:bookmarkEnd w:id="49"/>
    </w:p>
    <w:p w:rsidR="00144491" w:rsidRDefault="00144491" w:rsidP="00515C3D">
      <w:pPr>
        <w:pStyle w:val="Heading1"/>
        <w:jc w:val="center"/>
      </w:pPr>
    </w:p>
    <w:p w:rsidR="00144491" w:rsidRDefault="00144491" w:rsidP="00515C3D">
      <w:pPr>
        <w:pStyle w:val="Heading1"/>
        <w:jc w:val="center"/>
      </w:pPr>
    </w:p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Pr="00017A6D" w:rsidRDefault="00017A6D" w:rsidP="00017A6D"/>
    <w:p w:rsidR="0002750A" w:rsidRDefault="002F7151" w:rsidP="00515C3D">
      <w:pPr>
        <w:pStyle w:val="Heading1"/>
        <w:jc w:val="center"/>
      </w:pPr>
      <w:bookmarkStart w:id="50" w:name="_Toc382903717"/>
      <w:r>
        <w:lastRenderedPageBreak/>
        <w:t>Appendix B</w:t>
      </w:r>
      <w:r w:rsidR="0002750A" w:rsidRPr="0002750A">
        <w:t>: References</w:t>
      </w:r>
      <w:bookmarkEnd w:id="50"/>
    </w:p>
    <w:p w:rsidR="00A13524" w:rsidRDefault="00A13524" w:rsidP="00A13524"/>
    <w:p w:rsidR="00A13524" w:rsidRDefault="00144491" w:rsidP="00A13524">
      <w:r>
        <w:t>[</w:t>
      </w:r>
      <w:r w:rsidR="00A13524">
        <w:t>1</w:t>
      </w:r>
      <w:r>
        <w:t>]</w:t>
      </w:r>
      <w:r w:rsidR="00A13524">
        <w:t xml:space="preserve"> IBM Rational Rhapsody Tutorial </w:t>
      </w:r>
      <w:hyperlink r:id="rId35" w:history="1">
        <w:r w:rsidR="00A13524" w:rsidRPr="000B56D4">
          <w:rPr>
            <w:rStyle w:val="Hyperlink"/>
          </w:rPr>
          <w:t>http://publib.boulder.ibm.com/infocenter/rsdp/v1r0m0/topic/com.ibm.help.download.rhapsody.doc/pdf75/tutorialcpp.pdf</w:t>
        </w:r>
      </w:hyperlink>
    </w:p>
    <w:p w:rsidR="007355BC" w:rsidRDefault="007355BC" w:rsidP="00A13524">
      <w:r>
        <w:t xml:space="preserve">[2] </w:t>
      </w:r>
      <w:r w:rsidRPr="007355BC">
        <w:t>Java Tutorial for Rational Rhapsody</w:t>
      </w:r>
      <w:r>
        <w:t xml:space="preserve"> </w:t>
      </w:r>
      <w:hyperlink r:id="rId36" w:history="1">
        <w:r w:rsidRPr="00F2118E">
          <w:rPr>
            <w:rStyle w:val="Hyperlink"/>
          </w:rPr>
          <w:t>https://publib.boulder.ibm.com/infocenter/rsdp/v1r0m0/topic/com.ibm.help.download.rhapsody.doc/pdf75/tutorialj.pdf</w:t>
        </w:r>
      </w:hyperlink>
    </w:p>
    <w:p w:rsidR="007355BC" w:rsidRDefault="007355BC" w:rsidP="00A13524"/>
    <w:p w:rsidR="00A13524" w:rsidRPr="00A13524" w:rsidRDefault="00A13524" w:rsidP="00A13524"/>
    <w:p w:rsidR="0002750A" w:rsidRDefault="0002750A">
      <w:pPr>
        <w:rPr>
          <w:b/>
          <w:bCs/>
          <w:sz w:val="24"/>
          <w:szCs w:val="24"/>
        </w:rPr>
      </w:pPr>
    </w:p>
    <w:sectPr w:rsidR="0002750A" w:rsidSect="00F57DDB">
      <w:headerReference w:type="default" r:id="rId37"/>
      <w:headerReference w:type="first" r:id="rId3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74D4" w:rsidRDefault="008874D4" w:rsidP="00800DAE">
      <w:pPr>
        <w:spacing w:after="0" w:line="240" w:lineRule="auto"/>
      </w:pPr>
      <w:r>
        <w:separator/>
      </w:r>
    </w:p>
  </w:endnote>
  <w:endnote w:type="continuationSeparator" w:id="0">
    <w:p w:rsidR="008874D4" w:rsidRDefault="008874D4" w:rsidP="00800DAE">
      <w:pPr>
        <w:spacing w:after="0" w:line="240" w:lineRule="auto"/>
      </w:pPr>
      <w:r>
        <w:continuationSeparator/>
      </w:r>
    </w:p>
  </w:endnote>
  <w:endnote w:type="continuationNotice" w:id="1">
    <w:p w:rsidR="008874D4" w:rsidRDefault="008874D4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8904069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44491" w:rsidRDefault="00497A9E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5A48E0">
            <w:rPr>
              <w:noProof/>
            </w:rPr>
            <w:t>2</w:t>
          </w:r>
        </w:fldSimple>
        <w:r w:rsidR="00144491">
          <w:t xml:space="preserve"> | </w:t>
        </w:r>
        <w:r w:rsidR="00144491">
          <w:rPr>
            <w:color w:val="808080" w:themeColor="background1" w:themeShade="80"/>
            <w:spacing w:val="60"/>
          </w:rPr>
          <w:t>Page</w:t>
        </w:r>
      </w:p>
    </w:sdtContent>
  </w:sdt>
  <w:p w:rsidR="00144491" w:rsidRDefault="0014449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74D4" w:rsidRDefault="008874D4" w:rsidP="00800DAE">
      <w:pPr>
        <w:spacing w:after="0" w:line="240" w:lineRule="auto"/>
      </w:pPr>
      <w:r>
        <w:separator/>
      </w:r>
    </w:p>
  </w:footnote>
  <w:footnote w:type="continuationSeparator" w:id="0">
    <w:p w:rsidR="008874D4" w:rsidRDefault="008874D4" w:rsidP="00800DAE">
      <w:pPr>
        <w:spacing w:after="0" w:line="240" w:lineRule="auto"/>
      </w:pPr>
      <w:r>
        <w:continuationSeparator/>
      </w:r>
    </w:p>
  </w:footnote>
  <w:footnote w:type="continuationNotice" w:id="1">
    <w:p w:rsidR="008874D4" w:rsidRDefault="008874D4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8445613"/>
      <w:docPartObj>
        <w:docPartGallery w:val="Page Numbers (Top of Page)"/>
        <w:docPartUnique/>
      </w:docPartObj>
    </w:sdtPr>
    <w:sdtContent>
      <w:p w:rsidR="00144491" w:rsidRDefault="00144491" w:rsidP="009A285A">
        <w:pPr>
          <w:pStyle w:val="Header"/>
        </w:pPr>
        <w:r w:rsidRPr="001165F1">
          <w:t xml:space="preserve">SE 6387: </w:t>
        </w:r>
        <w:r>
          <w:t>Advanced Software Engineering - R. Z. Wenkstern</w:t>
        </w:r>
        <w:r>
          <w:tab/>
        </w:r>
        <w:r>
          <w:ptab w:relativeTo="margin" w:alignment="right" w:leader="none"/>
        </w:r>
        <w:fldSimple w:instr=" PAGE   \* MERGEFORMAT ">
          <w:r w:rsidR="005A48E0">
            <w:rPr>
              <w:noProof/>
            </w:rPr>
            <w:t>2</w:t>
          </w:r>
        </w:fldSimple>
      </w:p>
    </w:sdtContent>
  </w:sdt>
  <w:p w:rsidR="00144491" w:rsidRDefault="00144491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  <w:r w:rsidRPr="001165F1">
      <w:t xml:space="preserve">SE 6387: Advanced Software Engineering </w:t>
    </w:r>
    <w:r>
      <w:t xml:space="preserve"> - R. Z. Wenkstern</w:t>
    </w:r>
    <w:r>
      <w:ptab w:relativeTo="margin" w:alignment="right" w:leader="none"/>
    </w:r>
    <w:fldSimple w:instr=" PAGE   \* MERGEFORMAT ">
      <w:r w:rsidR="005A48E0">
        <w:rPr>
          <w:noProof/>
        </w:rPr>
        <w:t>1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EE8E80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>
    <w:nsid w:val="00000007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</w:abstractNum>
  <w:abstractNum w:abstractNumId="7">
    <w:nsid w:val="00000008"/>
    <w:multiLevelType w:val="hybridMultilevel"/>
    <w:tmpl w:val="00000008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8">
    <w:nsid w:val="0F932DAE"/>
    <w:multiLevelType w:val="hybridMultilevel"/>
    <w:tmpl w:val="3408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9B4D87"/>
    <w:multiLevelType w:val="hybridMultilevel"/>
    <w:tmpl w:val="1EC4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47283"/>
    <w:multiLevelType w:val="hybridMultilevel"/>
    <w:tmpl w:val="9A30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CE74EB"/>
    <w:multiLevelType w:val="hybridMultilevel"/>
    <w:tmpl w:val="749AB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1255C"/>
    <w:multiLevelType w:val="multilevel"/>
    <w:tmpl w:val="D038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8F30CA"/>
    <w:multiLevelType w:val="hybridMultilevel"/>
    <w:tmpl w:val="EA66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625480"/>
    <w:multiLevelType w:val="hybridMultilevel"/>
    <w:tmpl w:val="E7DE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F1C2D"/>
    <w:multiLevelType w:val="hybridMultilevel"/>
    <w:tmpl w:val="3EFA6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6247B4"/>
    <w:multiLevelType w:val="multilevel"/>
    <w:tmpl w:val="F19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683718"/>
    <w:multiLevelType w:val="multilevel"/>
    <w:tmpl w:val="828A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8F034BA"/>
    <w:multiLevelType w:val="multilevel"/>
    <w:tmpl w:val="FA10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AEA1B45"/>
    <w:multiLevelType w:val="multilevel"/>
    <w:tmpl w:val="A1A47C7A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ahoma" w:eastAsia="Tahoma" w:hAnsi="Tahoma" w:cs="Tahoma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F8C4A5D"/>
    <w:multiLevelType w:val="hybridMultilevel"/>
    <w:tmpl w:val="07E41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2CC0585"/>
    <w:multiLevelType w:val="hybridMultilevel"/>
    <w:tmpl w:val="470A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7B3C36"/>
    <w:multiLevelType w:val="hybridMultilevel"/>
    <w:tmpl w:val="38E616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3">
    <w:nsid w:val="413853E3"/>
    <w:multiLevelType w:val="multilevel"/>
    <w:tmpl w:val="F2D8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62B1738"/>
    <w:multiLevelType w:val="hybridMultilevel"/>
    <w:tmpl w:val="D0C49B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898315D"/>
    <w:multiLevelType w:val="multilevel"/>
    <w:tmpl w:val="EA8ECE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6">
    <w:nsid w:val="4BC86BCB"/>
    <w:multiLevelType w:val="multilevel"/>
    <w:tmpl w:val="49D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B32015"/>
    <w:multiLevelType w:val="multilevel"/>
    <w:tmpl w:val="BD46C9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>
    <w:nsid w:val="514E73B3"/>
    <w:multiLevelType w:val="multilevel"/>
    <w:tmpl w:val="F48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B24B23"/>
    <w:multiLevelType w:val="multilevel"/>
    <w:tmpl w:val="A5BA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B75792"/>
    <w:multiLevelType w:val="hybridMultilevel"/>
    <w:tmpl w:val="7862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2C4AD8"/>
    <w:multiLevelType w:val="multilevel"/>
    <w:tmpl w:val="21C2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7465859"/>
    <w:multiLevelType w:val="hybridMultilevel"/>
    <w:tmpl w:val="33AC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D86A59"/>
    <w:multiLevelType w:val="hybridMultilevel"/>
    <w:tmpl w:val="2EC6D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1631B0"/>
    <w:multiLevelType w:val="multilevel"/>
    <w:tmpl w:val="B480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F0E6285"/>
    <w:multiLevelType w:val="multilevel"/>
    <w:tmpl w:val="B17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482112F"/>
    <w:multiLevelType w:val="multilevel"/>
    <w:tmpl w:val="FC7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B00FAC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B623BE"/>
    <w:multiLevelType w:val="hybridMultilevel"/>
    <w:tmpl w:val="D5A01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7A670A"/>
    <w:multiLevelType w:val="multilevel"/>
    <w:tmpl w:val="4B5C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903D41"/>
    <w:multiLevelType w:val="multilevel"/>
    <w:tmpl w:val="46B6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3D11A2"/>
    <w:multiLevelType w:val="hybridMultilevel"/>
    <w:tmpl w:val="5C7C7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F83125"/>
    <w:multiLevelType w:val="multilevel"/>
    <w:tmpl w:val="050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36"/>
  </w:num>
  <w:num w:numId="3">
    <w:abstractNumId w:val="17"/>
  </w:num>
  <w:num w:numId="4">
    <w:abstractNumId w:val="29"/>
  </w:num>
  <w:num w:numId="5">
    <w:abstractNumId w:val="42"/>
  </w:num>
  <w:num w:numId="6">
    <w:abstractNumId w:val="11"/>
  </w:num>
  <w:num w:numId="7">
    <w:abstractNumId w:val="12"/>
  </w:num>
  <w:num w:numId="8">
    <w:abstractNumId w:val="18"/>
  </w:num>
  <w:num w:numId="9">
    <w:abstractNumId w:val="28"/>
  </w:num>
  <w:num w:numId="10">
    <w:abstractNumId w:val="39"/>
  </w:num>
  <w:num w:numId="11">
    <w:abstractNumId w:val="31"/>
  </w:num>
  <w:num w:numId="12">
    <w:abstractNumId w:val="40"/>
  </w:num>
  <w:num w:numId="13">
    <w:abstractNumId w:val="16"/>
  </w:num>
  <w:num w:numId="14">
    <w:abstractNumId w:val="26"/>
  </w:num>
  <w:num w:numId="15">
    <w:abstractNumId w:val="34"/>
  </w:num>
  <w:num w:numId="16">
    <w:abstractNumId w:val="23"/>
  </w:num>
  <w:num w:numId="17">
    <w:abstractNumId w:val="38"/>
  </w:num>
  <w:num w:numId="18">
    <w:abstractNumId w:val="32"/>
  </w:num>
  <w:num w:numId="19">
    <w:abstractNumId w:val="13"/>
  </w:num>
  <w:num w:numId="20">
    <w:abstractNumId w:val="30"/>
  </w:num>
  <w:num w:numId="21">
    <w:abstractNumId w:val="41"/>
  </w:num>
  <w:num w:numId="22">
    <w:abstractNumId w:val="10"/>
  </w:num>
  <w:num w:numId="23">
    <w:abstractNumId w:val="9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  <w:num w:numId="28">
    <w:abstractNumId w:val="4"/>
  </w:num>
  <w:num w:numId="29">
    <w:abstractNumId w:val="5"/>
  </w:num>
  <w:num w:numId="30">
    <w:abstractNumId w:val="6"/>
  </w:num>
  <w:num w:numId="31">
    <w:abstractNumId w:val="33"/>
  </w:num>
  <w:num w:numId="32">
    <w:abstractNumId w:val="15"/>
  </w:num>
  <w:num w:numId="33">
    <w:abstractNumId w:val="35"/>
  </w:num>
  <w:num w:numId="34">
    <w:abstractNumId w:val="8"/>
  </w:num>
  <w:num w:numId="35">
    <w:abstractNumId w:val="22"/>
  </w:num>
  <w:num w:numId="36">
    <w:abstractNumId w:val="7"/>
  </w:num>
  <w:num w:numId="37">
    <w:abstractNumId w:val="19"/>
  </w:num>
  <w:num w:numId="38">
    <w:abstractNumId w:val="20"/>
  </w:num>
  <w:num w:numId="39">
    <w:abstractNumId w:val="14"/>
  </w:num>
  <w:num w:numId="40">
    <w:abstractNumId w:val="21"/>
  </w:num>
  <w:num w:numId="41">
    <w:abstractNumId w:val="24"/>
  </w:num>
  <w:num w:numId="42">
    <w:abstractNumId w:val="27"/>
  </w:num>
  <w:num w:numId="43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rsids>
    <w:rsidRoot w:val="00751C21"/>
    <w:rsid w:val="00012C1E"/>
    <w:rsid w:val="000156C8"/>
    <w:rsid w:val="00017A6D"/>
    <w:rsid w:val="00023BA3"/>
    <w:rsid w:val="0002750A"/>
    <w:rsid w:val="0003338E"/>
    <w:rsid w:val="00044B20"/>
    <w:rsid w:val="00046500"/>
    <w:rsid w:val="00050F06"/>
    <w:rsid w:val="00056993"/>
    <w:rsid w:val="00063F05"/>
    <w:rsid w:val="0007012D"/>
    <w:rsid w:val="00074F80"/>
    <w:rsid w:val="00075AB1"/>
    <w:rsid w:val="0008599B"/>
    <w:rsid w:val="000869FC"/>
    <w:rsid w:val="00087245"/>
    <w:rsid w:val="00092DC9"/>
    <w:rsid w:val="000A3235"/>
    <w:rsid w:val="000A4B1D"/>
    <w:rsid w:val="000B0B66"/>
    <w:rsid w:val="000C1532"/>
    <w:rsid w:val="000C25F7"/>
    <w:rsid w:val="000C3B66"/>
    <w:rsid w:val="000D10CD"/>
    <w:rsid w:val="000D64C3"/>
    <w:rsid w:val="000F026C"/>
    <w:rsid w:val="000F77A6"/>
    <w:rsid w:val="00104BD1"/>
    <w:rsid w:val="0010536D"/>
    <w:rsid w:val="0011387D"/>
    <w:rsid w:val="001165F1"/>
    <w:rsid w:val="00123EA2"/>
    <w:rsid w:val="00132ACB"/>
    <w:rsid w:val="00144276"/>
    <w:rsid w:val="00144491"/>
    <w:rsid w:val="00146455"/>
    <w:rsid w:val="001516B3"/>
    <w:rsid w:val="00155BE0"/>
    <w:rsid w:val="0015752E"/>
    <w:rsid w:val="00157B80"/>
    <w:rsid w:val="0018483D"/>
    <w:rsid w:val="00187F8B"/>
    <w:rsid w:val="00192442"/>
    <w:rsid w:val="0019515F"/>
    <w:rsid w:val="001A0373"/>
    <w:rsid w:val="001C62A9"/>
    <w:rsid w:val="001E0F5F"/>
    <w:rsid w:val="001F7838"/>
    <w:rsid w:val="002078DC"/>
    <w:rsid w:val="00212C8B"/>
    <w:rsid w:val="00220441"/>
    <w:rsid w:val="00226D33"/>
    <w:rsid w:val="00240FF9"/>
    <w:rsid w:val="00247DED"/>
    <w:rsid w:val="00264F4B"/>
    <w:rsid w:val="002733D0"/>
    <w:rsid w:val="00274552"/>
    <w:rsid w:val="00274B64"/>
    <w:rsid w:val="0028058F"/>
    <w:rsid w:val="0028140E"/>
    <w:rsid w:val="002844FE"/>
    <w:rsid w:val="00292DF6"/>
    <w:rsid w:val="002A54F8"/>
    <w:rsid w:val="002A630A"/>
    <w:rsid w:val="002B28E1"/>
    <w:rsid w:val="002B7A17"/>
    <w:rsid w:val="002D132C"/>
    <w:rsid w:val="002E1327"/>
    <w:rsid w:val="002E4906"/>
    <w:rsid w:val="002F5C42"/>
    <w:rsid w:val="002F7151"/>
    <w:rsid w:val="0031754A"/>
    <w:rsid w:val="00326F65"/>
    <w:rsid w:val="003458CC"/>
    <w:rsid w:val="00347D82"/>
    <w:rsid w:val="003663F4"/>
    <w:rsid w:val="0038647D"/>
    <w:rsid w:val="003953CA"/>
    <w:rsid w:val="003A0463"/>
    <w:rsid w:val="003B502F"/>
    <w:rsid w:val="003C11D7"/>
    <w:rsid w:val="003D1267"/>
    <w:rsid w:val="003D674B"/>
    <w:rsid w:val="003E15D9"/>
    <w:rsid w:val="003E65C6"/>
    <w:rsid w:val="003F4312"/>
    <w:rsid w:val="00404AED"/>
    <w:rsid w:val="004233E8"/>
    <w:rsid w:val="00424CE2"/>
    <w:rsid w:val="00432563"/>
    <w:rsid w:val="004347DA"/>
    <w:rsid w:val="00456ED3"/>
    <w:rsid w:val="00465A6B"/>
    <w:rsid w:val="00465C61"/>
    <w:rsid w:val="00470BD2"/>
    <w:rsid w:val="00474843"/>
    <w:rsid w:val="00475ED8"/>
    <w:rsid w:val="00482807"/>
    <w:rsid w:val="00487D28"/>
    <w:rsid w:val="004924E9"/>
    <w:rsid w:val="004944C9"/>
    <w:rsid w:val="00494FD1"/>
    <w:rsid w:val="0049553A"/>
    <w:rsid w:val="00497A9E"/>
    <w:rsid w:val="004A7118"/>
    <w:rsid w:val="004B3980"/>
    <w:rsid w:val="004D215B"/>
    <w:rsid w:val="004F7BB8"/>
    <w:rsid w:val="005038FB"/>
    <w:rsid w:val="0051018B"/>
    <w:rsid w:val="0051112A"/>
    <w:rsid w:val="005143D5"/>
    <w:rsid w:val="00515C3D"/>
    <w:rsid w:val="005165F0"/>
    <w:rsid w:val="0052139E"/>
    <w:rsid w:val="0052277E"/>
    <w:rsid w:val="00526C40"/>
    <w:rsid w:val="005319FB"/>
    <w:rsid w:val="00536984"/>
    <w:rsid w:val="00550582"/>
    <w:rsid w:val="00561479"/>
    <w:rsid w:val="00561BA7"/>
    <w:rsid w:val="00570B39"/>
    <w:rsid w:val="005713DB"/>
    <w:rsid w:val="0057487C"/>
    <w:rsid w:val="00583908"/>
    <w:rsid w:val="005A48E0"/>
    <w:rsid w:val="005A4F56"/>
    <w:rsid w:val="005B1E5B"/>
    <w:rsid w:val="005C68E1"/>
    <w:rsid w:val="005D516A"/>
    <w:rsid w:val="005D5910"/>
    <w:rsid w:val="005E6085"/>
    <w:rsid w:val="005E6881"/>
    <w:rsid w:val="005F5075"/>
    <w:rsid w:val="00601409"/>
    <w:rsid w:val="00602932"/>
    <w:rsid w:val="00610A2B"/>
    <w:rsid w:val="00632265"/>
    <w:rsid w:val="006325CF"/>
    <w:rsid w:val="00642AD3"/>
    <w:rsid w:val="0064387E"/>
    <w:rsid w:val="006537F4"/>
    <w:rsid w:val="00660DF5"/>
    <w:rsid w:val="00673D29"/>
    <w:rsid w:val="00676B38"/>
    <w:rsid w:val="006922B9"/>
    <w:rsid w:val="006B1EB6"/>
    <w:rsid w:val="006C4C1F"/>
    <w:rsid w:val="006D02A2"/>
    <w:rsid w:val="006D6099"/>
    <w:rsid w:val="006D6F26"/>
    <w:rsid w:val="006E590D"/>
    <w:rsid w:val="006F71F4"/>
    <w:rsid w:val="00700C04"/>
    <w:rsid w:val="0072577F"/>
    <w:rsid w:val="0072684F"/>
    <w:rsid w:val="007355BC"/>
    <w:rsid w:val="00743501"/>
    <w:rsid w:val="007437AB"/>
    <w:rsid w:val="007460DA"/>
    <w:rsid w:val="00751C21"/>
    <w:rsid w:val="00753AB5"/>
    <w:rsid w:val="0076159B"/>
    <w:rsid w:val="007623FD"/>
    <w:rsid w:val="0079224D"/>
    <w:rsid w:val="00793F34"/>
    <w:rsid w:val="007A7691"/>
    <w:rsid w:val="007B2456"/>
    <w:rsid w:val="007B5C37"/>
    <w:rsid w:val="007C3A7D"/>
    <w:rsid w:val="007C4AD4"/>
    <w:rsid w:val="007C7093"/>
    <w:rsid w:val="007E215A"/>
    <w:rsid w:val="007E7DAB"/>
    <w:rsid w:val="007F755D"/>
    <w:rsid w:val="00800DAE"/>
    <w:rsid w:val="0081611A"/>
    <w:rsid w:val="008161DE"/>
    <w:rsid w:val="00825AC4"/>
    <w:rsid w:val="00826CB7"/>
    <w:rsid w:val="0084528E"/>
    <w:rsid w:val="00852A9B"/>
    <w:rsid w:val="008550F5"/>
    <w:rsid w:val="0086381A"/>
    <w:rsid w:val="00864EA7"/>
    <w:rsid w:val="008664E6"/>
    <w:rsid w:val="00866B37"/>
    <w:rsid w:val="00873BFD"/>
    <w:rsid w:val="00885E88"/>
    <w:rsid w:val="00886F41"/>
    <w:rsid w:val="008874D4"/>
    <w:rsid w:val="0089530E"/>
    <w:rsid w:val="00895B10"/>
    <w:rsid w:val="008A553F"/>
    <w:rsid w:val="008A5D7D"/>
    <w:rsid w:val="008B5FCB"/>
    <w:rsid w:val="008D35FB"/>
    <w:rsid w:val="008E34A8"/>
    <w:rsid w:val="00904198"/>
    <w:rsid w:val="00906AC8"/>
    <w:rsid w:val="00907D4B"/>
    <w:rsid w:val="00926652"/>
    <w:rsid w:val="0093183F"/>
    <w:rsid w:val="0093716E"/>
    <w:rsid w:val="00941684"/>
    <w:rsid w:val="00944F72"/>
    <w:rsid w:val="009508FC"/>
    <w:rsid w:val="009535C2"/>
    <w:rsid w:val="009654A2"/>
    <w:rsid w:val="00972DD5"/>
    <w:rsid w:val="009842F7"/>
    <w:rsid w:val="009957B5"/>
    <w:rsid w:val="0099640B"/>
    <w:rsid w:val="009A03D5"/>
    <w:rsid w:val="009A285A"/>
    <w:rsid w:val="009A5653"/>
    <w:rsid w:val="009A59B3"/>
    <w:rsid w:val="009A7DCF"/>
    <w:rsid w:val="009A7E68"/>
    <w:rsid w:val="009B24BC"/>
    <w:rsid w:val="009B2945"/>
    <w:rsid w:val="009B5DEE"/>
    <w:rsid w:val="009E01A0"/>
    <w:rsid w:val="009E2482"/>
    <w:rsid w:val="009F18BF"/>
    <w:rsid w:val="00A118DC"/>
    <w:rsid w:val="00A13132"/>
    <w:rsid w:val="00A13524"/>
    <w:rsid w:val="00A20ADF"/>
    <w:rsid w:val="00A252EB"/>
    <w:rsid w:val="00A27DA6"/>
    <w:rsid w:val="00A32899"/>
    <w:rsid w:val="00A4101B"/>
    <w:rsid w:val="00A6161F"/>
    <w:rsid w:val="00A65EA4"/>
    <w:rsid w:val="00A71281"/>
    <w:rsid w:val="00A75F42"/>
    <w:rsid w:val="00A82AC9"/>
    <w:rsid w:val="00A868E5"/>
    <w:rsid w:val="00A91F5B"/>
    <w:rsid w:val="00AA349E"/>
    <w:rsid w:val="00AB25A8"/>
    <w:rsid w:val="00AB2884"/>
    <w:rsid w:val="00AC1F28"/>
    <w:rsid w:val="00AF1A06"/>
    <w:rsid w:val="00AF300F"/>
    <w:rsid w:val="00B07DBF"/>
    <w:rsid w:val="00B16C2D"/>
    <w:rsid w:val="00B17C81"/>
    <w:rsid w:val="00B24C99"/>
    <w:rsid w:val="00B32DBA"/>
    <w:rsid w:val="00B475A0"/>
    <w:rsid w:val="00B635BF"/>
    <w:rsid w:val="00B854AA"/>
    <w:rsid w:val="00BA4B3C"/>
    <w:rsid w:val="00BB13BB"/>
    <w:rsid w:val="00BD3E6B"/>
    <w:rsid w:val="00BE52F8"/>
    <w:rsid w:val="00BE7017"/>
    <w:rsid w:val="00BF5E22"/>
    <w:rsid w:val="00C02CDF"/>
    <w:rsid w:val="00C05F95"/>
    <w:rsid w:val="00C13080"/>
    <w:rsid w:val="00C15038"/>
    <w:rsid w:val="00C16429"/>
    <w:rsid w:val="00C17879"/>
    <w:rsid w:val="00C20ECD"/>
    <w:rsid w:val="00C229B4"/>
    <w:rsid w:val="00C31695"/>
    <w:rsid w:val="00C4119D"/>
    <w:rsid w:val="00C45191"/>
    <w:rsid w:val="00C65710"/>
    <w:rsid w:val="00C8543D"/>
    <w:rsid w:val="00C92879"/>
    <w:rsid w:val="00C95828"/>
    <w:rsid w:val="00CA42A6"/>
    <w:rsid w:val="00CA6968"/>
    <w:rsid w:val="00CA7CBD"/>
    <w:rsid w:val="00CC10C8"/>
    <w:rsid w:val="00CC60D8"/>
    <w:rsid w:val="00CC7B84"/>
    <w:rsid w:val="00CE49F3"/>
    <w:rsid w:val="00CE555E"/>
    <w:rsid w:val="00CF0EA7"/>
    <w:rsid w:val="00CF3F30"/>
    <w:rsid w:val="00CF3FD7"/>
    <w:rsid w:val="00CF52FB"/>
    <w:rsid w:val="00CF6416"/>
    <w:rsid w:val="00D1710D"/>
    <w:rsid w:val="00D24908"/>
    <w:rsid w:val="00D24F7C"/>
    <w:rsid w:val="00D27369"/>
    <w:rsid w:val="00D37566"/>
    <w:rsid w:val="00D514A3"/>
    <w:rsid w:val="00D73BA4"/>
    <w:rsid w:val="00D745E8"/>
    <w:rsid w:val="00D81968"/>
    <w:rsid w:val="00D82437"/>
    <w:rsid w:val="00D91AC4"/>
    <w:rsid w:val="00D96910"/>
    <w:rsid w:val="00DA595A"/>
    <w:rsid w:val="00DA6669"/>
    <w:rsid w:val="00DC7CDB"/>
    <w:rsid w:val="00DD6590"/>
    <w:rsid w:val="00DF1F16"/>
    <w:rsid w:val="00DF6E36"/>
    <w:rsid w:val="00E12E1A"/>
    <w:rsid w:val="00E146C4"/>
    <w:rsid w:val="00E22083"/>
    <w:rsid w:val="00E234C6"/>
    <w:rsid w:val="00E23682"/>
    <w:rsid w:val="00E35040"/>
    <w:rsid w:val="00E44E72"/>
    <w:rsid w:val="00E466B1"/>
    <w:rsid w:val="00E471D7"/>
    <w:rsid w:val="00E478B6"/>
    <w:rsid w:val="00E5383E"/>
    <w:rsid w:val="00E84385"/>
    <w:rsid w:val="00E87F1A"/>
    <w:rsid w:val="00E971EB"/>
    <w:rsid w:val="00EA55FB"/>
    <w:rsid w:val="00EC1FAC"/>
    <w:rsid w:val="00EC5B35"/>
    <w:rsid w:val="00ED0747"/>
    <w:rsid w:val="00ED0F54"/>
    <w:rsid w:val="00EE0D40"/>
    <w:rsid w:val="00EF628A"/>
    <w:rsid w:val="00EF7CD8"/>
    <w:rsid w:val="00F0726B"/>
    <w:rsid w:val="00F110A2"/>
    <w:rsid w:val="00F1772E"/>
    <w:rsid w:val="00F25647"/>
    <w:rsid w:val="00F32033"/>
    <w:rsid w:val="00F57DDB"/>
    <w:rsid w:val="00F61F9A"/>
    <w:rsid w:val="00F624BD"/>
    <w:rsid w:val="00F63583"/>
    <w:rsid w:val="00F70B86"/>
    <w:rsid w:val="00F84C7F"/>
    <w:rsid w:val="00F86BC9"/>
    <w:rsid w:val="00F9194D"/>
    <w:rsid w:val="00F92840"/>
    <w:rsid w:val="00FB1452"/>
    <w:rsid w:val="00FB2DE9"/>
    <w:rsid w:val="00FC28B5"/>
    <w:rsid w:val="00FD2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F4B"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8647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8647D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publib.boulder.ibm.com/infocenter/rsdp/v1r0m0/topic/com.ibm.help.download.rhapsody.doc/pdf75/tutorialj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://publib.boulder.ibm.com/infocenter/rsdp/v1r0m0/topic/com.ibm.help.download.rhapsody.doc/pdf75/tutorialcpp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3996AA-7EB4-46E3-98C1-F52608EC0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1170</Words>
  <Characters>6671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</dc:creator>
  <cp:lastModifiedBy>Rekha</cp:lastModifiedBy>
  <cp:revision>12</cp:revision>
  <dcterms:created xsi:type="dcterms:W3CDTF">2014-03-18T15:22:00Z</dcterms:created>
  <dcterms:modified xsi:type="dcterms:W3CDTF">2014-03-18T16:14:00Z</dcterms:modified>
</cp:coreProperties>
</file>